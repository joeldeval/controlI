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CD27A8" w14:textId="77777777" w:rsidR="00D24770" w:rsidRPr="00F70B04" w:rsidRDefault="00D24770" w:rsidP="00746902">
      <w:pPr>
        <w:pStyle w:val="Puesto"/>
        <w:jc w:val="center"/>
        <w:rPr>
          <w:sz w:val="48"/>
          <w:lang w:val="es-MX"/>
        </w:rPr>
      </w:pPr>
      <w:r w:rsidRPr="00F70B04">
        <w:rPr>
          <w:noProof/>
          <w:lang w:val="es-MX" w:eastAsia="es-MX"/>
        </w:rPr>
        <w:drawing>
          <wp:anchor distT="0" distB="0" distL="114300" distR="114300" simplePos="0" relativeHeight="251659264" behindDoc="1" locked="0" layoutInCell="1" allowOverlap="1" wp14:anchorId="6CCC1095" wp14:editId="6BA51857">
            <wp:simplePos x="0" y="0"/>
            <wp:positionH relativeFrom="page">
              <wp:posOffset>40944</wp:posOffset>
            </wp:positionH>
            <wp:positionV relativeFrom="paragraph">
              <wp:posOffset>-910979</wp:posOffset>
            </wp:positionV>
            <wp:extent cx="723900" cy="1057275"/>
            <wp:effectExtent l="0" t="0" r="0" b="9525"/>
            <wp:wrapNone/>
            <wp:docPr id="2" name="Imagen 2" descr="https://encrypted-tbn2.google.com/images?q=tbn:ANd9GcSaL4X24vDmdyG-2xpxso4C28hpAKhDa34v-D5B3rSldMElZkwt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oogle.com/images?q=tbn:ANd9GcSaL4X24vDmdyG-2xpxso4C28hpAKhDa34v-D5B3rSldMElZkwts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0B04">
        <w:rPr>
          <w:lang w:val="es-MX"/>
        </w:rPr>
        <w:t xml:space="preserve">Centro Universitario </w:t>
      </w:r>
      <w:r w:rsidR="00746902" w:rsidRPr="00F70B04">
        <w:rPr>
          <w:lang w:val="es-MX"/>
        </w:rPr>
        <w:t>de tonalá</w:t>
      </w:r>
      <w:r w:rsidRPr="00F70B04">
        <w:rPr>
          <w:lang w:val="es-MX"/>
        </w:rPr>
        <w:t xml:space="preserve"> </w:t>
      </w:r>
      <w:r w:rsidRPr="00F70B04">
        <w:rPr>
          <w:sz w:val="48"/>
          <w:lang w:val="es-MX"/>
        </w:rPr>
        <w:t>Universidad de Guadalajara.</w:t>
      </w:r>
    </w:p>
    <w:p w14:paraId="2177583C" w14:textId="77777777" w:rsidR="00D24770" w:rsidRPr="00F70B04" w:rsidRDefault="00D24770" w:rsidP="00746902">
      <w:pPr>
        <w:pStyle w:val="Puesto"/>
        <w:jc w:val="center"/>
        <w:rPr>
          <w:sz w:val="44"/>
          <w:lang w:val="es-MX"/>
        </w:rPr>
      </w:pPr>
      <w:r w:rsidRPr="00F70B04">
        <w:rPr>
          <w:sz w:val="44"/>
          <w:lang w:val="es-MX"/>
        </w:rPr>
        <w:t>Ing. Ciencias Computacionales</w:t>
      </w:r>
    </w:p>
    <w:p w14:paraId="7A80C777" w14:textId="77777777" w:rsidR="00D24770" w:rsidRPr="00F70B04" w:rsidRDefault="00D24770" w:rsidP="00746902">
      <w:pPr>
        <w:pStyle w:val="Puesto"/>
        <w:rPr>
          <w:color w:val="F56617" w:themeColor="accent6"/>
          <w:lang w:val="es-MX"/>
        </w:rPr>
      </w:pPr>
      <w:r w:rsidRPr="00F70B04">
        <w:rPr>
          <w:color w:val="F56617" w:themeColor="accent6"/>
          <w:lang w:val="es-MX"/>
        </w:rPr>
        <w:t>Administración De Base de Datos I</w:t>
      </w:r>
    </w:p>
    <w:p w14:paraId="39711FFC" w14:textId="77777777" w:rsidR="00D529AB" w:rsidRPr="00F70B04" w:rsidRDefault="00ED05D7" w:rsidP="00746902">
      <w:pPr>
        <w:pStyle w:val="Puesto"/>
        <w:jc w:val="center"/>
        <w:rPr>
          <w:noProof/>
          <w:lang w:val="es-MX"/>
        </w:rPr>
      </w:pPr>
      <w:r w:rsidRPr="00F70B04">
        <w:rPr>
          <w:noProof/>
          <w:lang w:val="es-MX"/>
        </w:rPr>
        <w:t>Incilab</w:t>
      </w:r>
    </w:p>
    <w:p w14:paraId="43E4D4D9" w14:textId="77777777" w:rsidR="009F2744" w:rsidRPr="00F70B04" w:rsidRDefault="009F2744" w:rsidP="00746902">
      <w:pPr>
        <w:pStyle w:val="Subttulo"/>
        <w:jc w:val="center"/>
        <w:rPr>
          <w:lang w:val="es-MX"/>
        </w:rPr>
      </w:pPr>
      <w:r w:rsidRPr="00F70B04">
        <w:rPr>
          <w:lang w:val="es-MX"/>
        </w:rPr>
        <w:t>Control de incidentes de laboratorios cutonalá</w:t>
      </w:r>
    </w:p>
    <w:p w14:paraId="3CC65B8E" w14:textId="77777777" w:rsidR="00746902" w:rsidRPr="00F70B04" w:rsidRDefault="00746902" w:rsidP="00D24770">
      <w:pPr>
        <w:pStyle w:val="Sinespaciado"/>
        <w:rPr>
          <w:rFonts w:ascii="Arial" w:hAnsi="Arial" w:cs="Arial"/>
          <w:sz w:val="28"/>
          <w:szCs w:val="28"/>
          <w:lang w:val="es-MX"/>
        </w:rPr>
      </w:pPr>
    </w:p>
    <w:p w14:paraId="20B31E72" w14:textId="77777777" w:rsidR="00D24770" w:rsidRPr="00F70B04" w:rsidRDefault="00D24770" w:rsidP="00D24770">
      <w:pPr>
        <w:pStyle w:val="Sinespaciado"/>
        <w:rPr>
          <w:rFonts w:ascii="Arial" w:hAnsi="Arial" w:cs="Arial"/>
          <w:sz w:val="28"/>
          <w:szCs w:val="28"/>
          <w:lang w:val="es-MX"/>
        </w:rPr>
      </w:pPr>
      <w:r w:rsidRPr="00F70B04">
        <w:rPr>
          <w:rFonts w:ascii="Arial" w:hAnsi="Arial" w:cs="Arial"/>
          <w:sz w:val="28"/>
          <w:szCs w:val="28"/>
          <w:lang w:val="es-MX"/>
        </w:rPr>
        <w:t>Profesor:</w:t>
      </w:r>
    </w:p>
    <w:p w14:paraId="12A3B650" w14:textId="77777777" w:rsidR="00D24770" w:rsidRPr="00F70B04" w:rsidRDefault="00D24770" w:rsidP="00D24770">
      <w:pPr>
        <w:spacing w:after="0" w:line="240" w:lineRule="auto"/>
        <w:rPr>
          <w:rFonts w:ascii="Arial" w:hAnsi="Arial" w:cs="Arial"/>
          <w:sz w:val="24"/>
          <w:szCs w:val="24"/>
          <w:lang w:val="es-MX"/>
        </w:rPr>
      </w:pPr>
      <w:r w:rsidRPr="00F70B04">
        <w:rPr>
          <w:rFonts w:ascii="Arial" w:eastAsia="Times New Roman" w:hAnsi="Arial" w:cs="Arial"/>
          <w:color w:val="2C2C2C" w:themeColor="text1"/>
          <w:sz w:val="24"/>
          <w:szCs w:val="24"/>
          <w:shd w:val="clear" w:color="auto" w:fill="FFFFFF"/>
          <w:lang w:val="es-MX" w:eastAsia="es-MX"/>
        </w:rPr>
        <w:t xml:space="preserve">    Ramón Osvaldo Guardado Medina</w:t>
      </w:r>
      <w:r w:rsidRPr="00F70B04">
        <w:rPr>
          <w:rFonts w:ascii="Arial" w:eastAsia="Times New Roman" w:hAnsi="Arial" w:cs="Arial"/>
          <w:color w:val="2C2C2C" w:themeColor="text1"/>
          <w:sz w:val="24"/>
          <w:szCs w:val="24"/>
          <w:lang w:val="es-MX" w:eastAsia="es-MX"/>
        </w:rPr>
        <w:br/>
      </w:r>
      <w:r w:rsidRPr="00F70B04">
        <w:rPr>
          <w:rFonts w:ascii="Arial" w:eastAsia="Times New Roman" w:hAnsi="Arial" w:cs="Arial"/>
          <w:color w:val="2C2C2C" w:themeColor="text1"/>
          <w:sz w:val="24"/>
          <w:szCs w:val="24"/>
          <w:shd w:val="clear" w:color="auto" w:fill="FFFFFF"/>
          <w:lang w:val="es-MX" w:eastAsia="es-MX"/>
        </w:rPr>
        <w:t xml:space="preserve">    </w:t>
      </w:r>
      <w:r w:rsidRPr="00F70B04">
        <w:rPr>
          <w:rFonts w:ascii="Arial" w:hAnsi="Arial" w:cs="Arial"/>
          <w:sz w:val="24"/>
          <w:szCs w:val="24"/>
          <w:lang w:val="es-MX"/>
        </w:rPr>
        <w:t>Periférico Norte N° 799. Núcleo Universitario Los Belenes</w:t>
      </w:r>
    </w:p>
    <w:p w14:paraId="2D95C5B3" w14:textId="77777777" w:rsidR="00D24770" w:rsidRPr="00F70B04" w:rsidRDefault="00D24770" w:rsidP="00D24770">
      <w:pPr>
        <w:spacing w:after="0" w:line="240" w:lineRule="auto"/>
        <w:rPr>
          <w:rFonts w:ascii="Arial" w:hAnsi="Arial" w:cs="Arial"/>
          <w:sz w:val="24"/>
          <w:szCs w:val="24"/>
          <w:lang w:val="es-MX"/>
        </w:rPr>
      </w:pPr>
      <w:r w:rsidRPr="00F70B04">
        <w:rPr>
          <w:rFonts w:ascii="Arial" w:hAnsi="Arial" w:cs="Arial"/>
          <w:sz w:val="24"/>
          <w:szCs w:val="24"/>
          <w:lang w:val="es-MX"/>
        </w:rPr>
        <w:t xml:space="preserve">    Zapopan, Jalisco.</w:t>
      </w:r>
      <w:r w:rsidRPr="00F70B04">
        <w:rPr>
          <w:rFonts w:ascii="Arial" w:eastAsia="Times New Roman" w:hAnsi="Arial" w:cs="Arial"/>
          <w:color w:val="2C2C2C" w:themeColor="text1"/>
          <w:sz w:val="24"/>
          <w:szCs w:val="24"/>
          <w:lang w:val="es-MX" w:eastAsia="es-MX"/>
        </w:rPr>
        <w:br/>
        <w:t xml:space="preserve">    Tel.333 770 3300</w:t>
      </w:r>
      <w:r w:rsidRPr="00F70B04">
        <w:rPr>
          <w:rFonts w:ascii="Arial" w:eastAsia="Times New Roman" w:hAnsi="Arial" w:cs="Arial"/>
          <w:color w:val="2C2C2C" w:themeColor="text1"/>
          <w:sz w:val="24"/>
          <w:szCs w:val="24"/>
          <w:lang w:val="es-MX" w:eastAsia="es-MX"/>
        </w:rPr>
        <w:br/>
        <w:t xml:space="preserve">    </w:t>
      </w:r>
      <w:hyperlink r:id="rId10" w:history="1">
        <w:r w:rsidRPr="00F70B04">
          <w:rPr>
            <w:rStyle w:val="Hipervnculo"/>
            <w:rFonts w:ascii="Arial" w:eastAsia="Times New Roman" w:hAnsi="Arial" w:cs="Arial"/>
            <w:sz w:val="24"/>
            <w:szCs w:val="24"/>
            <w:lang w:val="es-MX" w:eastAsia="es-MX"/>
          </w:rPr>
          <w:t>osvaldo.guardado@cucea.udg.mx</w:t>
        </w:r>
      </w:hyperlink>
    </w:p>
    <w:p w14:paraId="65CE2510" w14:textId="77777777" w:rsidR="00D24770" w:rsidRPr="00F70B04" w:rsidRDefault="00D24770" w:rsidP="00D24770">
      <w:pPr>
        <w:pStyle w:val="NormalWeb"/>
        <w:rPr>
          <w:rFonts w:ascii="Arial" w:hAnsi="Arial" w:cs="Arial"/>
          <w:color w:val="000000"/>
          <w:sz w:val="28"/>
          <w:szCs w:val="28"/>
        </w:rPr>
      </w:pPr>
      <w:r w:rsidRPr="00F70B04">
        <w:rPr>
          <w:rFonts w:ascii="Arial" w:hAnsi="Arial" w:cs="Arial"/>
          <w:color w:val="000000"/>
          <w:sz w:val="28"/>
          <w:szCs w:val="28"/>
        </w:rPr>
        <w:t xml:space="preserve">Alumnos: </w:t>
      </w:r>
    </w:p>
    <w:p w14:paraId="3070CA21" w14:textId="77777777" w:rsidR="00D24770" w:rsidRPr="00F70B04" w:rsidRDefault="00D24770" w:rsidP="00D24770">
      <w:pPr>
        <w:spacing w:after="0" w:line="240" w:lineRule="auto"/>
        <w:rPr>
          <w:rFonts w:ascii="Arial" w:eastAsia="Times New Roman" w:hAnsi="Arial" w:cs="Arial"/>
          <w:color w:val="2C2C2C" w:themeColor="text1"/>
          <w:sz w:val="24"/>
          <w:szCs w:val="24"/>
          <w:shd w:val="clear" w:color="auto" w:fill="FFFFFF"/>
          <w:lang w:val="es-MX" w:eastAsia="es-MX"/>
        </w:rPr>
      </w:pPr>
      <w:r w:rsidRPr="00F70B04">
        <w:rPr>
          <w:rFonts w:ascii="Arial" w:eastAsia="Times New Roman" w:hAnsi="Arial" w:cs="Arial"/>
          <w:color w:val="2C2C2C" w:themeColor="text1"/>
          <w:sz w:val="24"/>
          <w:szCs w:val="24"/>
          <w:shd w:val="clear" w:color="auto" w:fill="FFFFFF"/>
          <w:lang w:val="es-MX" w:eastAsia="es-MX"/>
        </w:rPr>
        <w:t xml:space="preserve">    Juan Diego Martinez Huerta</w:t>
      </w:r>
    </w:p>
    <w:p w14:paraId="72071C5E" w14:textId="77777777" w:rsidR="00D24770" w:rsidRPr="00F70B04" w:rsidRDefault="00D24770" w:rsidP="00D24770">
      <w:pPr>
        <w:spacing w:after="0" w:line="240" w:lineRule="auto"/>
        <w:rPr>
          <w:rFonts w:ascii="Arial" w:eastAsia="Times New Roman" w:hAnsi="Arial" w:cs="Arial"/>
          <w:color w:val="2C2C2C" w:themeColor="text1"/>
          <w:sz w:val="24"/>
          <w:szCs w:val="24"/>
          <w:shd w:val="clear" w:color="auto" w:fill="FFFFFF"/>
          <w:lang w:val="es-MX" w:eastAsia="es-MX"/>
        </w:rPr>
      </w:pPr>
      <w:r w:rsidRPr="00F70B04">
        <w:rPr>
          <w:rFonts w:ascii="Arial" w:eastAsia="Times New Roman" w:hAnsi="Arial" w:cs="Arial"/>
          <w:color w:val="2C2C2C" w:themeColor="text1"/>
          <w:sz w:val="24"/>
          <w:szCs w:val="24"/>
          <w:shd w:val="clear" w:color="auto" w:fill="FFFFFF"/>
          <w:lang w:val="es-MX" w:eastAsia="es-MX"/>
        </w:rPr>
        <w:t xml:space="preserve">    Prolongación Delicias N° 44. Santa Paula</w:t>
      </w:r>
    </w:p>
    <w:p w14:paraId="15D82DD3" w14:textId="77777777" w:rsidR="00D24770" w:rsidRPr="00F70B04" w:rsidRDefault="00D24770" w:rsidP="00D24770">
      <w:pPr>
        <w:spacing w:after="0" w:line="240" w:lineRule="auto"/>
        <w:rPr>
          <w:rFonts w:ascii="Arial" w:eastAsia="Times New Roman" w:hAnsi="Arial" w:cs="Arial"/>
          <w:color w:val="2C2C2C" w:themeColor="text1"/>
          <w:sz w:val="24"/>
          <w:szCs w:val="24"/>
          <w:shd w:val="clear" w:color="auto" w:fill="FFFFFF"/>
          <w:lang w:val="es-MX" w:eastAsia="es-MX"/>
        </w:rPr>
      </w:pPr>
      <w:r w:rsidRPr="00F70B04">
        <w:rPr>
          <w:rFonts w:ascii="Arial" w:eastAsia="Times New Roman" w:hAnsi="Arial" w:cs="Arial"/>
          <w:color w:val="2C2C2C" w:themeColor="text1"/>
          <w:sz w:val="24"/>
          <w:szCs w:val="24"/>
          <w:shd w:val="clear" w:color="auto" w:fill="FFFFFF"/>
          <w:lang w:val="es-MX" w:eastAsia="es-MX"/>
        </w:rPr>
        <w:t xml:space="preserve">    Tonalá, Jalisco.</w:t>
      </w:r>
    </w:p>
    <w:p w14:paraId="2162ABE1" w14:textId="77777777" w:rsidR="00D24770" w:rsidRPr="00F70B04" w:rsidRDefault="00D24770" w:rsidP="00D24770">
      <w:pPr>
        <w:spacing w:after="0" w:line="240" w:lineRule="auto"/>
        <w:rPr>
          <w:rFonts w:ascii="Arial" w:eastAsia="Times New Roman" w:hAnsi="Arial" w:cs="Arial"/>
          <w:color w:val="2C2C2C" w:themeColor="text1"/>
          <w:sz w:val="24"/>
          <w:szCs w:val="24"/>
          <w:shd w:val="clear" w:color="auto" w:fill="FFFFFF"/>
          <w:lang w:val="es-MX" w:eastAsia="es-MX"/>
        </w:rPr>
      </w:pPr>
      <w:r w:rsidRPr="00F70B04">
        <w:rPr>
          <w:rFonts w:ascii="Arial" w:eastAsia="Times New Roman" w:hAnsi="Arial" w:cs="Arial"/>
          <w:color w:val="2C2C2C" w:themeColor="text1"/>
          <w:sz w:val="24"/>
          <w:szCs w:val="24"/>
          <w:shd w:val="clear" w:color="auto" w:fill="FFFFFF"/>
          <w:lang w:val="es-MX" w:eastAsia="es-MX"/>
        </w:rPr>
        <w:t xml:space="preserve">    Cel. 3310 169 558</w:t>
      </w:r>
    </w:p>
    <w:p w14:paraId="6168A15D" w14:textId="77777777" w:rsidR="00D24770" w:rsidRPr="00F70B04" w:rsidRDefault="00D24770" w:rsidP="00D24770">
      <w:pPr>
        <w:spacing w:after="0" w:line="240" w:lineRule="auto"/>
        <w:rPr>
          <w:rFonts w:ascii="Arial" w:eastAsia="Times New Roman" w:hAnsi="Arial" w:cs="Arial"/>
          <w:color w:val="2C2C2C" w:themeColor="text1"/>
          <w:sz w:val="24"/>
          <w:szCs w:val="24"/>
          <w:shd w:val="clear" w:color="auto" w:fill="FFFFFF"/>
          <w:lang w:val="es-MX" w:eastAsia="es-MX"/>
        </w:rPr>
      </w:pPr>
      <w:r w:rsidRPr="00F70B04">
        <w:rPr>
          <w:rFonts w:ascii="Arial" w:eastAsia="Times New Roman" w:hAnsi="Arial" w:cs="Arial"/>
          <w:color w:val="2C2C2C" w:themeColor="text1"/>
          <w:sz w:val="24"/>
          <w:szCs w:val="24"/>
          <w:shd w:val="clear" w:color="auto" w:fill="FFFFFF"/>
          <w:lang w:val="es-MX" w:eastAsia="es-MX"/>
        </w:rPr>
        <w:t xml:space="preserve">    Correo: </w:t>
      </w:r>
      <w:hyperlink r:id="rId11" w:history="1">
        <w:r w:rsidRPr="00F70B04">
          <w:rPr>
            <w:rStyle w:val="Hipervnculo"/>
            <w:rFonts w:ascii="Arial" w:eastAsia="Times New Roman" w:hAnsi="Arial" w:cs="Arial"/>
            <w:sz w:val="24"/>
            <w:szCs w:val="24"/>
            <w:shd w:val="clear" w:color="auto" w:fill="FFFFFF"/>
            <w:lang w:val="es-MX" w:eastAsia="es-MX"/>
          </w:rPr>
          <w:t>judimay18@gmail.com</w:t>
        </w:r>
      </w:hyperlink>
      <w:r w:rsidRPr="00F70B04">
        <w:rPr>
          <w:rFonts w:ascii="Arial" w:eastAsia="Times New Roman" w:hAnsi="Arial" w:cs="Arial"/>
          <w:color w:val="2C2C2C" w:themeColor="text1"/>
          <w:sz w:val="24"/>
          <w:szCs w:val="24"/>
          <w:shd w:val="clear" w:color="auto" w:fill="FFFFFF"/>
          <w:lang w:val="es-MX" w:eastAsia="es-MX"/>
        </w:rPr>
        <w:t xml:space="preserve"> </w:t>
      </w:r>
    </w:p>
    <w:p w14:paraId="060369B2" w14:textId="77777777" w:rsidR="00D24770" w:rsidRPr="00F70B04" w:rsidRDefault="00D24770" w:rsidP="00D24770">
      <w:pPr>
        <w:spacing w:after="0" w:line="240" w:lineRule="auto"/>
        <w:rPr>
          <w:rFonts w:ascii="Arial" w:eastAsia="Times New Roman" w:hAnsi="Arial" w:cs="Arial"/>
          <w:color w:val="2C2C2C" w:themeColor="text1"/>
          <w:sz w:val="24"/>
          <w:szCs w:val="24"/>
          <w:shd w:val="clear" w:color="auto" w:fill="FFFFFF"/>
          <w:lang w:val="es-MX" w:eastAsia="es-MX"/>
        </w:rPr>
      </w:pPr>
      <w:r w:rsidRPr="00F70B04">
        <w:rPr>
          <w:rFonts w:ascii="Arial" w:eastAsia="Times New Roman" w:hAnsi="Arial" w:cs="Arial"/>
          <w:color w:val="2C2C2C" w:themeColor="text1"/>
          <w:sz w:val="24"/>
          <w:szCs w:val="24"/>
          <w:shd w:val="clear" w:color="auto" w:fill="FFFFFF"/>
          <w:lang w:val="es-MX" w:eastAsia="es-MX"/>
        </w:rPr>
        <w:t xml:space="preserve">    Joel Emmanuel Valdivia Ramírez</w:t>
      </w:r>
      <w:r w:rsidRPr="00F70B04">
        <w:rPr>
          <w:rFonts w:ascii="Arial" w:eastAsia="Times New Roman" w:hAnsi="Arial" w:cs="Arial"/>
          <w:color w:val="2C2C2C" w:themeColor="text1"/>
          <w:sz w:val="24"/>
          <w:szCs w:val="24"/>
          <w:lang w:val="es-MX" w:eastAsia="es-MX"/>
        </w:rPr>
        <w:br/>
      </w:r>
      <w:r w:rsidRPr="00F70B04">
        <w:rPr>
          <w:rFonts w:ascii="Arial" w:eastAsia="Times New Roman" w:hAnsi="Arial" w:cs="Arial"/>
          <w:color w:val="2C2C2C" w:themeColor="text1"/>
          <w:sz w:val="24"/>
          <w:szCs w:val="24"/>
          <w:shd w:val="clear" w:color="auto" w:fill="FFFFFF"/>
          <w:lang w:val="es-MX" w:eastAsia="es-MX"/>
        </w:rPr>
        <w:t xml:space="preserve">    </w:t>
      </w:r>
      <w:r w:rsidRPr="00F70B04">
        <w:rPr>
          <w:rFonts w:ascii="Arial" w:hAnsi="Arial" w:cs="Arial"/>
          <w:sz w:val="24"/>
          <w:szCs w:val="24"/>
          <w:lang w:val="es-MX"/>
        </w:rPr>
        <w:t>Ejército del Sur N° 124. Frac. Lomas del Tapatío</w:t>
      </w:r>
    </w:p>
    <w:p w14:paraId="4BFA7D46" w14:textId="77777777" w:rsidR="00D24770" w:rsidRPr="00F70B04" w:rsidRDefault="00D24770" w:rsidP="00D24770">
      <w:pPr>
        <w:spacing w:after="0" w:line="240" w:lineRule="auto"/>
        <w:rPr>
          <w:rFonts w:ascii="Arial" w:eastAsia="Times New Roman" w:hAnsi="Arial" w:cs="Arial"/>
          <w:sz w:val="24"/>
          <w:szCs w:val="24"/>
          <w:lang w:val="es-MX" w:eastAsia="es-MX"/>
        </w:rPr>
      </w:pPr>
      <w:r w:rsidRPr="00F70B04">
        <w:rPr>
          <w:rFonts w:ascii="Arial" w:hAnsi="Arial" w:cs="Arial"/>
          <w:sz w:val="24"/>
          <w:szCs w:val="24"/>
          <w:lang w:val="es-MX"/>
        </w:rPr>
        <w:t xml:space="preserve">    Tlaquepaque, Jalisco.</w:t>
      </w:r>
      <w:r w:rsidRPr="00F70B04">
        <w:rPr>
          <w:rFonts w:ascii="Arial" w:eastAsia="Times New Roman" w:hAnsi="Arial" w:cs="Arial"/>
          <w:color w:val="2C2C2C" w:themeColor="text1"/>
          <w:sz w:val="24"/>
          <w:szCs w:val="24"/>
          <w:lang w:val="es-MX" w:eastAsia="es-MX"/>
        </w:rPr>
        <w:br/>
        <w:t xml:space="preserve">    Cel.331 148 4102</w:t>
      </w:r>
      <w:r w:rsidRPr="00F70B04">
        <w:rPr>
          <w:rFonts w:ascii="Arial" w:eastAsia="Times New Roman" w:hAnsi="Arial" w:cs="Arial"/>
          <w:color w:val="2C2C2C" w:themeColor="text1"/>
          <w:sz w:val="24"/>
          <w:szCs w:val="24"/>
          <w:lang w:val="es-MX" w:eastAsia="es-MX"/>
        </w:rPr>
        <w:br/>
        <w:t xml:space="preserve">    Correo: </w:t>
      </w:r>
      <w:hyperlink r:id="rId12" w:history="1">
        <w:r w:rsidRPr="00F70B04">
          <w:rPr>
            <w:rStyle w:val="Hipervnculo"/>
            <w:rFonts w:ascii="Arial" w:eastAsia="Times New Roman" w:hAnsi="Arial" w:cs="Arial"/>
            <w:sz w:val="24"/>
            <w:szCs w:val="24"/>
            <w:lang w:val="es-MX" w:eastAsia="es-MX"/>
          </w:rPr>
          <w:t>jooelvaldivi@gmail.com</w:t>
        </w:r>
      </w:hyperlink>
      <w:r w:rsidRPr="00F70B04">
        <w:rPr>
          <w:rFonts w:ascii="Arial" w:eastAsia="Times New Roman" w:hAnsi="Arial" w:cs="Arial"/>
          <w:sz w:val="24"/>
          <w:szCs w:val="24"/>
          <w:lang w:val="es-MX" w:eastAsia="es-MX"/>
        </w:rPr>
        <w:t xml:space="preserve"> </w:t>
      </w:r>
    </w:p>
    <w:p w14:paraId="63A4B554" w14:textId="77777777" w:rsidR="00746902" w:rsidRPr="00F70B04" w:rsidRDefault="00746902" w:rsidP="00D24770">
      <w:pPr>
        <w:spacing w:after="0" w:line="240" w:lineRule="auto"/>
        <w:rPr>
          <w:rFonts w:ascii="Arial" w:eastAsia="Times New Roman" w:hAnsi="Arial" w:cs="Arial"/>
          <w:sz w:val="24"/>
          <w:szCs w:val="24"/>
          <w:lang w:val="es-MX" w:eastAsia="es-MX"/>
        </w:rPr>
      </w:pPr>
    </w:p>
    <w:p w14:paraId="40CD3B9F" w14:textId="77777777" w:rsidR="00746902" w:rsidRPr="00F70B04" w:rsidRDefault="00746902" w:rsidP="00D24770">
      <w:pPr>
        <w:spacing w:after="0" w:line="240" w:lineRule="auto"/>
        <w:rPr>
          <w:lang w:val="es-MX"/>
        </w:rPr>
      </w:pPr>
    </w:p>
    <w:p w14:paraId="1C751004" w14:textId="77777777" w:rsidR="00746902" w:rsidRPr="00F70B04" w:rsidRDefault="00746902" w:rsidP="00D24770">
      <w:pPr>
        <w:spacing w:after="0" w:line="240" w:lineRule="auto"/>
        <w:rPr>
          <w:lang w:val="es-MX"/>
        </w:rPr>
      </w:pPr>
    </w:p>
    <w:p w14:paraId="51F42758" w14:textId="77777777" w:rsidR="00746902" w:rsidRPr="00F70B04" w:rsidRDefault="00746902" w:rsidP="00D24770">
      <w:pPr>
        <w:spacing w:after="0" w:line="240" w:lineRule="auto"/>
        <w:rPr>
          <w:lang w:val="es-MX"/>
        </w:rPr>
      </w:pPr>
    </w:p>
    <w:p w14:paraId="1E963629" w14:textId="77777777" w:rsidR="00D24770" w:rsidRPr="00F70B04" w:rsidRDefault="001108BD" w:rsidP="001108BD">
      <w:pPr>
        <w:pStyle w:val="NormalWeb"/>
        <w:jc w:val="right"/>
        <w:rPr>
          <w:rFonts w:ascii="Arial" w:hAnsi="Arial" w:cs="Arial"/>
          <w:color w:val="000000"/>
        </w:rPr>
      </w:pPr>
      <w:r w:rsidRPr="00F70B04">
        <w:rPr>
          <w:rFonts w:ascii="Arial" w:hAnsi="Arial" w:cs="Arial"/>
          <w:color w:val="000000"/>
        </w:rPr>
        <w:t>Tonalá</w:t>
      </w:r>
      <w:r w:rsidR="00D24770" w:rsidRPr="00F70B04">
        <w:rPr>
          <w:rFonts w:ascii="Arial" w:hAnsi="Arial" w:cs="Arial"/>
          <w:color w:val="000000"/>
        </w:rPr>
        <w:t xml:space="preserve">, Jal., </w:t>
      </w:r>
      <w:r w:rsidRPr="00F70B04">
        <w:rPr>
          <w:rFonts w:ascii="Arial" w:hAnsi="Arial" w:cs="Arial"/>
          <w:color w:val="000000"/>
        </w:rPr>
        <w:t>24 de Marzo</w:t>
      </w:r>
      <w:r w:rsidR="00D24770" w:rsidRPr="00F70B04">
        <w:rPr>
          <w:rFonts w:ascii="Arial" w:hAnsi="Arial" w:cs="Arial"/>
          <w:color w:val="000000"/>
        </w:rPr>
        <w:t xml:space="preserve"> de</w:t>
      </w:r>
      <w:r w:rsidRPr="00F70B04">
        <w:rPr>
          <w:rFonts w:ascii="Arial" w:hAnsi="Arial" w:cs="Arial"/>
          <w:color w:val="000000"/>
        </w:rPr>
        <w:t>l</w:t>
      </w:r>
      <w:r w:rsidR="00D24770" w:rsidRPr="00F70B04">
        <w:rPr>
          <w:rFonts w:ascii="Arial" w:hAnsi="Arial" w:cs="Arial"/>
          <w:color w:val="000000"/>
        </w:rPr>
        <w:t xml:space="preserve"> 2015</w:t>
      </w:r>
    </w:p>
    <w:p w14:paraId="03A8788C" w14:textId="77777777" w:rsidR="009F2744" w:rsidRPr="00F70B04" w:rsidRDefault="00746902" w:rsidP="00746902">
      <w:pPr>
        <w:pStyle w:val="Ttulo1"/>
        <w:rPr>
          <w:sz w:val="24"/>
          <w:lang w:val="es-MX"/>
        </w:rPr>
      </w:pPr>
      <w:r w:rsidRPr="00F70B04">
        <w:rPr>
          <w:sz w:val="24"/>
          <w:lang w:val="es-MX"/>
        </w:rPr>
        <w:lastRenderedPageBreak/>
        <w:t>Manual Técnico</w:t>
      </w:r>
    </w:p>
    <w:p w14:paraId="1AF3B706" w14:textId="77777777" w:rsidR="001108BD" w:rsidRPr="00F70B04" w:rsidRDefault="001108BD" w:rsidP="009F2744">
      <w:pPr>
        <w:rPr>
          <w:lang w:val="es-MX"/>
        </w:rPr>
      </w:pPr>
    </w:p>
    <w:p w14:paraId="12C12C69" w14:textId="77777777" w:rsidR="009F2744" w:rsidRPr="00F70B04" w:rsidRDefault="00746902" w:rsidP="00746902">
      <w:pPr>
        <w:pStyle w:val="Ttulo2"/>
        <w:rPr>
          <w:sz w:val="24"/>
          <w:lang w:val="es-MX"/>
        </w:rPr>
      </w:pPr>
      <w:r w:rsidRPr="00F70B04">
        <w:rPr>
          <w:sz w:val="24"/>
          <w:lang w:val="es-MX"/>
        </w:rPr>
        <w:t>Índice de contenido:</w:t>
      </w:r>
    </w:p>
    <w:p w14:paraId="5A36EC1E" w14:textId="77777777" w:rsidR="001108BD" w:rsidRPr="00F70B04" w:rsidRDefault="001108BD" w:rsidP="009F2744">
      <w:pPr>
        <w:rPr>
          <w:lang w:val="es-MX"/>
        </w:rPr>
      </w:pPr>
    </w:p>
    <w:p w14:paraId="65707DB0" w14:textId="5C1FED42" w:rsidR="00407ED9" w:rsidRPr="00F70B04" w:rsidRDefault="00746902" w:rsidP="00145B34">
      <w:pPr>
        <w:pStyle w:val="Prrafodelista"/>
        <w:numPr>
          <w:ilvl w:val="0"/>
          <w:numId w:val="4"/>
        </w:numPr>
        <w:rPr>
          <w:sz w:val="24"/>
          <w:lang w:val="es-MX"/>
        </w:rPr>
      </w:pPr>
      <w:r w:rsidRPr="00F70B04">
        <w:rPr>
          <w:sz w:val="24"/>
          <w:lang w:val="es-MX"/>
        </w:rPr>
        <w:t>Introducción</w:t>
      </w:r>
      <w:r w:rsidR="00815C87" w:rsidRPr="00F70B04">
        <w:rPr>
          <w:sz w:val="24"/>
          <w:lang w:val="es-MX"/>
        </w:rPr>
        <w:t>……………………………………………………………………….……………2</w:t>
      </w:r>
    </w:p>
    <w:p w14:paraId="429D79E2" w14:textId="4FDDDF35" w:rsidR="00407ED9" w:rsidRPr="00F70B04" w:rsidRDefault="00746902" w:rsidP="00470FD0">
      <w:pPr>
        <w:pStyle w:val="Prrafodelista"/>
        <w:numPr>
          <w:ilvl w:val="0"/>
          <w:numId w:val="4"/>
        </w:numPr>
        <w:rPr>
          <w:sz w:val="24"/>
          <w:lang w:val="es-MX"/>
        </w:rPr>
      </w:pPr>
      <w:r w:rsidRPr="00F70B04">
        <w:rPr>
          <w:sz w:val="24"/>
          <w:lang w:val="es-MX"/>
        </w:rPr>
        <w:t>Objetivo</w:t>
      </w:r>
      <w:r w:rsidR="00815C87" w:rsidRPr="00F70B04">
        <w:rPr>
          <w:sz w:val="24"/>
          <w:lang w:val="es-MX"/>
        </w:rPr>
        <w:t>…………………………………………………………………………………….……2</w:t>
      </w:r>
    </w:p>
    <w:p w14:paraId="41664A0F" w14:textId="0DC8D31E" w:rsidR="00407ED9" w:rsidRPr="00F70B04" w:rsidRDefault="00746902" w:rsidP="00F84754">
      <w:pPr>
        <w:pStyle w:val="Prrafodelista"/>
        <w:numPr>
          <w:ilvl w:val="0"/>
          <w:numId w:val="4"/>
        </w:numPr>
        <w:rPr>
          <w:sz w:val="24"/>
          <w:lang w:val="es-MX"/>
        </w:rPr>
      </w:pPr>
      <w:r w:rsidRPr="00F70B04">
        <w:rPr>
          <w:sz w:val="24"/>
          <w:lang w:val="es-MX"/>
        </w:rPr>
        <w:t>Requerimientos del sistema</w:t>
      </w:r>
      <w:r w:rsidR="00815C87" w:rsidRPr="00F70B04">
        <w:rPr>
          <w:sz w:val="24"/>
          <w:lang w:val="es-MX"/>
        </w:rPr>
        <w:t>……………………………………………………………….3</w:t>
      </w:r>
    </w:p>
    <w:p w14:paraId="44389953" w14:textId="6C57D7B9" w:rsidR="00A02606" w:rsidRPr="00F70B04" w:rsidRDefault="00746902" w:rsidP="00391D0B">
      <w:pPr>
        <w:pStyle w:val="Prrafodelista"/>
        <w:numPr>
          <w:ilvl w:val="0"/>
          <w:numId w:val="4"/>
        </w:numPr>
        <w:rPr>
          <w:sz w:val="24"/>
          <w:lang w:val="es-MX"/>
        </w:rPr>
      </w:pPr>
      <w:r w:rsidRPr="00F70B04">
        <w:rPr>
          <w:sz w:val="24"/>
          <w:lang w:val="es-MX"/>
        </w:rPr>
        <w:t>Instalación de software necesario</w:t>
      </w:r>
      <w:r w:rsidR="00815C87" w:rsidRPr="00F70B04">
        <w:rPr>
          <w:sz w:val="24"/>
          <w:lang w:val="es-MX"/>
        </w:rPr>
        <w:t>………………………………………………..........4</w:t>
      </w:r>
    </w:p>
    <w:p w14:paraId="1E51D3D7" w14:textId="1F2B4E96" w:rsidR="00A02606" w:rsidRPr="00F70B04" w:rsidRDefault="00F70B04" w:rsidP="00A02606">
      <w:pPr>
        <w:pStyle w:val="Prrafodelista"/>
        <w:numPr>
          <w:ilvl w:val="1"/>
          <w:numId w:val="4"/>
        </w:numPr>
        <w:rPr>
          <w:sz w:val="24"/>
          <w:lang w:val="es-MX"/>
        </w:rPr>
      </w:pPr>
      <w:r w:rsidRPr="00F70B04">
        <w:rPr>
          <w:sz w:val="24"/>
          <w:lang w:val="es-MX"/>
        </w:rPr>
        <w:t>Instalación</w:t>
      </w:r>
      <w:r w:rsidR="00A02606" w:rsidRPr="00F70B04">
        <w:rPr>
          <w:sz w:val="24"/>
          <w:lang w:val="es-MX"/>
        </w:rPr>
        <w:t xml:space="preserve"> de Servidor MySql y Apache con Xampp</w:t>
      </w:r>
      <w:r w:rsidR="00815C87" w:rsidRPr="00F70B04">
        <w:rPr>
          <w:sz w:val="24"/>
          <w:lang w:val="es-MX"/>
        </w:rPr>
        <w:t>…………………….4</w:t>
      </w:r>
    </w:p>
    <w:p w14:paraId="7526F6B2" w14:textId="1680BF4E" w:rsidR="00A02606" w:rsidRPr="00F70B04" w:rsidRDefault="00815C87" w:rsidP="00A02606">
      <w:pPr>
        <w:pStyle w:val="Prrafodelista"/>
        <w:numPr>
          <w:ilvl w:val="1"/>
          <w:numId w:val="4"/>
        </w:numPr>
        <w:rPr>
          <w:sz w:val="24"/>
          <w:lang w:val="es-MX"/>
        </w:rPr>
      </w:pPr>
      <w:r w:rsidRPr="00F70B04">
        <w:rPr>
          <w:sz w:val="24"/>
          <w:lang w:val="es-MX"/>
        </w:rPr>
        <w:t>Manejo d</w:t>
      </w:r>
      <w:r w:rsidR="00A02606" w:rsidRPr="00F70B04">
        <w:rPr>
          <w:sz w:val="24"/>
          <w:lang w:val="es-MX"/>
        </w:rPr>
        <w:t>e</w:t>
      </w:r>
      <w:r w:rsidRPr="00F70B04">
        <w:rPr>
          <w:sz w:val="24"/>
          <w:lang w:val="es-MX"/>
        </w:rPr>
        <w:t xml:space="preserve"> </w:t>
      </w:r>
      <w:r w:rsidR="00A02606" w:rsidRPr="00F70B04">
        <w:rPr>
          <w:sz w:val="24"/>
          <w:lang w:val="es-MX"/>
        </w:rPr>
        <w:t>Workbench</w:t>
      </w:r>
      <w:r w:rsidRPr="00F70B04">
        <w:rPr>
          <w:sz w:val="24"/>
          <w:lang w:val="es-MX"/>
        </w:rPr>
        <w:t>…………………………………………………………….10</w:t>
      </w:r>
    </w:p>
    <w:p w14:paraId="22C555E2" w14:textId="52DBD729" w:rsidR="00A02606" w:rsidRPr="00F70B04" w:rsidRDefault="00F70B04" w:rsidP="00A02606">
      <w:pPr>
        <w:pStyle w:val="Prrafodelista"/>
        <w:numPr>
          <w:ilvl w:val="1"/>
          <w:numId w:val="4"/>
        </w:numPr>
        <w:rPr>
          <w:sz w:val="24"/>
          <w:lang w:val="es-MX"/>
        </w:rPr>
      </w:pPr>
      <w:r w:rsidRPr="00F70B04">
        <w:rPr>
          <w:sz w:val="24"/>
          <w:lang w:val="es-MX"/>
        </w:rPr>
        <w:t>Instalación</w:t>
      </w:r>
      <w:r w:rsidR="00A02606" w:rsidRPr="00F70B04">
        <w:rPr>
          <w:sz w:val="24"/>
          <w:lang w:val="es-MX"/>
        </w:rPr>
        <w:t xml:space="preserve"> de Sublime Text</w:t>
      </w:r>
      <w:r w:rsidR="00815C87" w:rsidRPr="00F70B04">
        <w:rPr>
          <w:sz w:val="24"/>
          <w:lang w:val="es-MX"/>
        </w:rPr>
        <w:t>……………………………………………………..12</w:t>
      </w:r>
    </w:p>
    <w:p w14:paraId="415BB622" w14:textId="358E399F" w:rsidR="00407ED9" w:rsidRPr="00F70B04" w:rsidRDefault="00F70B04" w:rsidP="007D320F">
      <w:pPr>
        <w:pStyle w:val="Prrafodelista"/>
        <w:numPr>
          <w:ilvl w:val="1"/>
          <w:numId w:val="4"/>
        </w:numPr>
        <w:rPr>
          <w:sz w:val="24"/>
          <w:lang w:val="es-MX"/>
        </w:rPr>
      </w:pPr>
      <w:r w:rsidRPr="00F70B04">
        <w:rPr>
          <w:sz w:val="24"/>
          <w:lang w:val="es-MX"/>
        </w:rPr>
        <w:t>Instalación</w:t>
      </w:r>
      <w:r w:rsidR="00A02606" w:rsidRPr="00F70B04">
        <w:rPr>
          <w:sz w:val="24"/>
          <w:lang w:val="es-MX"/>
        </w:rPr>
        <w:t xml:space="preserve"> de Git</w:t>
      </w:r>
      <w:r w:rsidR="00815C87" w:rsidRPr="00F70B04">
        <w:rPr>
          <w:sz w:val="24"/>
          <w:lang w:val="es-MX"/>
        </w:rPr>
        <w:t>……………………………………………………………………14</w:t>
      </w:r>
    </w:p>
    <w:p w14:paraId="589BF2DF" w14:textId="22CB4A86" w:rsidR="00A02606" w:rsidRPr="00F70B04" w:rsidRDefault="00746902" w:rsidP="00A02606">
      <w:pPr>
        <w:pStyle w:val="Prrafodelista"/>
        <w:numPr>
          <w:ilvl w:val="0"/>
          <w:numId w:val="4"/>
        </w:numPr>
        <w:rPr>
          <w:sz w:val="24"/>
          <w:lang w:val="es-MX"/>
        </w:rPr>
      </w:pPr>
      <w:r w:rsidRPr="00F70B04">
        <w:rPr>
          <w:sz w:val="24"/>
          <w:lang w:val="es-MX"/>
        </w:rPr>
        <w:t>Instalación del sitio web</w:t>
      </w:r>
      <w:r w:rsidR="00815C87" w:rsidRPr="00F70B04">
        <w:rPr>
          <w:sz w:val="24"/>
          <w:lang w:val="es-MX"/>
        </w:rPr>
        <w:t>…………………………………………………………………....19</w:t>
      </w:r>
    </w:p>
    <w:p w14:paraId="19256EFD" w14:textId="6CF9915D" w:rsidR="00A02606" w:rsidRPr="00F70B04" w:rsidRDefault="00F70B04" w:rsidP="00A02606">
      <w:pPr>
        <w:pStyle w:val="Prrafodelista"/>
        <w:numPr>
          <w:ilvl w:val="1"/>
          <w:numId w:val="4"/>
        </w:numPr>
        <w:rPr>
          <w:sz w:val="24"/>
          <w:lang w:val="es-MX"/>
        </w:rPr>
      </w:pPr>
      <w:r w:rsidRPr="00F70B04">
        <w:rPr>
          <w:sz w:val="24"/>
          <w:lang w:val="es-MX"/>
        </w:rPr>
        <w:t>Instalación</w:t>
      </w:r>
      <w:r w:rsidR="00A02606" w:rsidRPr="00F70B04">
        <w:rPr>
          <w:sz w:val="24"/>
          <w:lang w:val="es-MX"/>
        </w:rPr>
        <w:t xml:space="preserve"> de  Yii Framework </w:t>
      </w:r>
      <w:r w:rsidR="00815C87" w:rsidRPr="00F70B04">
        <w:rPr>
          <w:sz w:val="24"/>
          <w:lang w:val="es-MX"/>
        </w:rPr>
        <w:t>………………………………………………….19</w:t>
      </w:r>
    </w:p>
    <w:p w14:paraId="4C1F9449" w14:textId="7368B57D" w:rsidR="00A02606" w:rsidRPr="00F70B04" w:rsidRDefault="00A02606" w:rsidP="00A02606">
      <w:pPr>
        <w:pStyle w:val="Prrafodelista"/>
        <w:numPr>
          <w:ilvl w:val="1"/>
          <w:numId w:val="4"/>
        </w:numPr>
        <w:rPr>
          <w:sz w:val="24"/>
          <w:lang w:val="es-MX"/>
        </w:rPr>
      </w:pPr>
      <w:r w:rsidRPr="00F70B04">
        <w:rPr>
          <w:sz w:val="24"/>
          <w:lang w:val="es-MX"/>
        </w:rPr>
        <w:t>Creando primera aplicación Yii</w:t>
      </w:r>
      <w:r w:rsidR="00815C87" w:rsidRPr="00F70B04">
        <w:rPr>
          <w:sz w:val="24"/>
          <w:lang w:val="es-MX"/>
        </w:rPr>
        <w:t>…………………………………………………20</w:t>
      </w:r>
    </w:p>
    <w:p w14:paraId="2A32884C" w14:textId="6DE09C6B" w:rsidR="00A02606" w:rsidRPr="00F70B04" w:rsidRDefault="00F70B04" w:rsidP="00A02606">
      <w:pPr>
        <w:pStyle w:val="Prrafodelista"/>
        <w:numPr>
          <w:ilvl w:val="1"/>
          <w:numId w:val="4"/>
        </w:numPr>
        <w:rPr>
          <w:sz w:val="24"/>
          <w:lang w:val="es-MX"/>
        </w:rPr>
      </w:pPr>
      <w:r w:rsidRPr="00F70B04">
        <w:rPr>
          <w:sz w:val="24"/>
          <w:lang w:val="es-MX"/>
        </w:rPr>
        <w:t>Integración</w:t>
      </w:r>
      <w:r w:rsidR="00A02606" w:rsidRPr="00F70B04">
        <w:rPr>
          <w:sz w:val="24"/>
          <w:lang w:val="es-MX"/>
        </w:rPr>
        <w:t xml:space="preserve"> de código fuente al Servidor Web</w:t>
      </w:r>
      <w:r w:rsidR="00815C87" w:rsidRPr="00F70B04">
        <w:rPr>
          <w:sz w:val="24"/>
          <w:lang w:val="es-MX"/>
        </w:rPr>
        <w:t>…………………………….21</w:t>
      </w:r>
    </w:p>
    <w:p w14:paraId="4B6B2447" w14:textId="22135B79" w:rsidR="00A02606" w:rsidRPr="00F70B04" w:rsidRDefault="00A02606" w:rsidP="00F244A1">
      <w:pPr>
        <w:pStyle w:val="Prrafodelista"/>
        <w:numPr>
          <w:ilvl w:val="1"/>
          <w:numId w:val="4"/>
        </w:numPr>
        <w:rPr>
          <w:sz w:val="24"/>
          <w:lang w:val="es-MX"/>
        </w:rPr>
      </w:pPr>
      <w:r w:rsidRPr="00F70B04">
        <w:rPr>
          <w:sz w:val="24"/>
          <w:lang w:val="es-MX"/>
        </w:rPr>
        <w:t>Base de Datos</w:t>
      </w:r>
      <w:r w:rsidR="00815C87" w:rsidRPr="00F70B04">
        <w:rPr>
          <w:sz w:val="24"/>
          <w:lang w:val="es-MX"/>
        </w:rPr>
        <w:t>……………………………………………………………………….22</w:t>
      </w:r>
    </w:p>
    <w:p w14:paraId="41D2966A" w14:textId="5BA8F524" w:rsidR="00A02606" w:rsidRPr="00F70B04" w:rsidRDefault="00A02606" w:rsidP="00815C87">
      <w:pPr>
        <w:pStyle w:val="Prrafodelista"/>
        <w:numPr>
          <w:ilvl w:val="0"/>
          <w:numId w:val="4"/>
        </w:numPr>
        <w:tabs>
          <w:tab w:val="left" w:pos="8080"/>
        </w:tabs>
        <w:rPr>
          <w:sz w:val="24"/>
          <w:lang w:val="es-MX"/>
        </w:rPr>
      </w:pPr>
      <w:r w:rsidRPr="00F70B04">
        <w:rPr>
          <w:sz w:val="24"/>
          <w:lang w:val="es-MX"/>
        </w:rPr>
        <w:t xml:space="preserve">Uso de </w:t>
      </w:r>
      <w:r w:rsidRPr="00F70B04">
        <w:rPr>
          <w:sz w:val="24"/>
          <w:lang w:val="es-MX"/>
        </w:rPr>
        <w:t xml:space="preserve"> sitio web</w:t>
      </w:r>
      <w:r w:rsidR="00815C87" w:rsidRPr="00F70B04">
        <w:rPr>
          <w:sz w:val="24"/>
          <w:lang w:val="es-MX"/>
        </w:rPr>
        <w:t>………………………………………………………………………………24</w:t>
      </w:r>
    </w:p>
    <w:p w14:paraId="51F667FB" w14:textId="7BD14B27" w:rsidR="00A02606" w:rsidRPr="00F70B04" w:rsidRDefault="00A02606" w:rsidP="00A02606">
      <w:pPr>
        <w:pStyle w:val="Prrafodelista"/>
        <w:numPr>
          <w:ilvl w:val="1"/>
          <w:numId w:val="4"/>
        </w:numPr>
        <w:rPr>
          <w:sz w:val="24"/>
          <w:lang w:val="es-MX"/>
        </w:rPr>
      </w:pPr>
      <w:r w:rsidRPr="00F70B04">
        <w:rPr>
          <w:sz w:val="24"/>
          <w:lang w:val="es-MX"/>
        </w:rPr>
        <w:t>Reportar Incidencia</w:t>
      </w:r>
      <w:r w:rsidR="00815C87" w:rsidRPr="00F70B04">
        <w:rPr>
          <w:sz w:val="24"/>
          <w:lang w:val="es-MX"/>
        </w:rPr>
        <w:t>………………………………………</w:t>
      </w:r>
      <w:r w:rsidR="00815C87" w:rsidRPr="00F70B04">
        <w:rPr>
          <w:sz w:val="24"/>
          <w:lang w:val="es-MX"/>
        </w:rPr>
        <w:t>…………………………24</w:t>
      </w:r>
    </w:p>
    <w:p w14:paraId="74FFE89D" w14:textId="273D18A5" w:rsidR="00A02606" w:rsidRPr="00F70B04" w:rsidRDefault="00A02606" w:rsidP="00A02606">
      <w:pPr>
        <w:pStyle w:val="Prrafodelista"/>
        <w:numPr>
          <w:ilvl w:val="1"/>
          <w:numId w:val="4"/>
        </w:numPr>
        <w:rPr>
          <w:sz w:val="24"/>
          <w:lang w:val="es-MX"/>
        </w:rPr>
      </w:pPr>
      <w:r w:rsidRPr="00F70B04">
        <w:rPr>
          <w:sz w:val="24"/>
          <w:lang w:val="es-MX"/>
        </w:rPr>
        <w:t>Administrar Incidentes</w:t>
      </w:r>
      <w:r w:rsidR="00815C87" w:rsidRPr="00F70B04">
        <w:rPr>
          <w:sz w:val="24"/>
          <w:lang w:val="es-MX"/>
        </w:rPr>
        <w:t>………………………………………</w:t>
      </w:r>
      <w:r w:rsidR="00815C87" w:rsidRPr="00F70B04">
        <w:rPr>
          <w:sz w:val="24"/>
          <w:lang w:val="es-MX"/>
        </w:rPr>
        <w:t>…………………….25</w:t>
      </w:r>
    </w:p>
    <w:p w14:paraId="4549D81D" w14:textId="6DE746FC" w:rsidR="00A02606" w:rsidRPr="00F70B04" w:rsidRDefault="00A02606" w:rsidP="00A02606">
      <w:pPr>
        <w:pStyle w:val="Prrafodelista"/>
        <w:numPr>
          <w:ilvl w:val="1"/>
          <w:numId w:val="4"/>
        </w:numPr>
        <w:rPr>
          <w:sz w:val="24"/>
          <w:lang w:val="es-MX"/>
        </w:rPr>
      </w:pPr>
      <w:r w:rsidRPr="00F70B04">
        <w:rPr>
          <w:sz w:val="24"/>
          <w:lang w:val="es-MX"/>
        </w:rPr>
        <w:t>Listado de Incidentes</w:t>
      </w:r>
      <w:r w:rsidR="00815C87" w:rsidRPr="00F70B04">
        <w:rPr>
          <w:sz w:val="24"/>
          <w:lang w:val="es-MX"/>
        </w:rPr>
        <w:t>………………………………………</w:t>
      </w:r>
      <w:r w:rsidR="00815C87" w:rsidRPr="00F70B04">
        <w:rPr>
          <w:sz w:val="24"/>
          <w:lang w:val="es-MX"/>
        </w:rPr>
        <w:t>………………………26</w:t>
      </w:r>
    </w:p>
    <w:p w14:paraId="10C31BDA" w14:textId="5C9B119B" w:rsidR="00A02606" w:rsidRPr="00F70B04" w:rsidRDefault="00A02606" w:rsidP="00A02606">
      <w:pPr>
        <w:pStyle w:val="Prrafodelista"/>
        <w:numPr>
          <w:ilvl w:val="1"/>
          <w:numId w:val="4"/>
        </w:numPr>
        <w:rPr>
          <w:sz w:val="24"/>
          <w:lang w:val="es-MX"/>
        </w:rPr>
      </w:pPr>
      <w:r w:rsidRPr="00F70B04">
        <w:rPr>
          <w:sz w:val="24"/>
          <w:lang w:val="es-MX"/>
        </w:rPr>
        <w:t>Vista de un Incidente</w:t>
      </w:r>
      <w:r w:rsidR="00815C87" w:rsidRPr="00F70B04">
        <w:rPr>
          <w:sz w:val="24"/>
          <w:lang w:val="es-MX"/>
        </w:rPr>
        <w:t>………………………………………</w:t>
      </w:r>
      <w:r w:rsidR="00815C87" w:rsidRPr="00F70B04">
        <w:rPr>
          <w:sz w:val="24"/>
          <w:lang w:val="es-MX"/>
        </w:rPr>
        <w:t>……………………….26</w:t>
      </w:r>
    </w:p>
    <w:p w14:paraId="11F6B72A" w14:textId="40758BDB" w:rsidR="00A02606" w:rsidRPr="00F70B04" w:rsidRDefault="00F70B04" w:rsidP="00A02606">
      <w:pPr>
        <w:pStyle w:val="Prrafodelista"/>
        <w:numPr>
          <w:ilvl w:val="1"/>
          <w:numId w:val="4"/>
        </w:numPr>
        <w:rPr>
          <w:sz w:val="24"/>
          <w:lang w:val="es-MX"/>
        </w:rPr>
      </w:pPr>
      <w:r w:rsidRPr="00F70B04">
        <w:rPr>
          <w:sz w:val="24"/>
          <w:lang w:val="es-MX"/>
        </w:rPr>
        <w:t>Actualización</w:t>
      </w:r>
      <w:r w:rsidR="00A02606" w:rsidRPr="00F70B04">
        <w:rPr>
          <w:sz w:val="24"/>
          <w:lang w:val="es-MX"/>
        </w:rPr>
        <w:t xml:space="preserve"> de un Incidente</w:t>
      </w:r>
      <w:r w:rsidR="00815C87" w:rsidRPr="00F70B04">
        <w:rPr>
          <w:sz w:val="24"/>
          <w:lang w:val="es-MX"/>
        </w:rPr>
        <w:t>………………………………………</w:t>
      </w:r>
      <w:r w:rsidR="00815C87" w:rsidRPr="00F70B04">
        <w:rPr>
          <w:sz w:val="24"/>
          <w:lang w:val="es-MX"/>
        </w:rPr>
        <w:t>……………27</w:t>
      </w:r>
    </w:p>
    <w:p w14:paraId="0DDB78B8" w14:textId="31AFA946" w:rsidR="00A02606" w:rsidRPr="00F70B04" w:rsidRDefault="00A02606" w:rsidP="00A02606">
      <w:pPr>
        <w:pStyle w:val="Prrafodelista"/>
        <w:numPr>
          <w:ilvl w:val="1"/>
          <w:numId w:val="4"/>
        </w:numPr>
        <w:rPr>
          <w:sz w:val="24"/>
          <w:lang w:val="es-MX"/>
        </w:rPr>
      </w:pPr>
      <w:r w:rsidRPr="00F70B04">
        <w:rPr>
          <w:sz w:val="24"/>
          <w:lang w:val="es-MX"/>
        </w:rPr>
        <w:t>Cerrar un incidente</w:t>
      </w:r>
      <w:r w:rsidR="00815C87" w:rsidRPr="00F70B04">
        <w:rPr>
          <w:sz w:val="24"/>
          <w:lang w:val="es-MX"/>
        </w:rPr>
        <w:t>………………………………………</w:t>
      </w:r>
      <w:r w:rsidR="00815C87" w:rsidRPr="00F70B04">
        <w:rPr>
          <w:sz w:val="24"/>
          <w:lang w:val="es-MX"/>
        </w:rPr>
        <w:t>………………………….27</w:t>
      </w:r>
    </w:p>
    <w:p w14:paraId="282A1D17" w14:textId="2F1BE38E" w:rsidR="00A02606" w:rsidRPr="00F70B04" w:rsidRDefault="00A02606" w:rsidP="00A02606">
      <w:pPr>
        <w:pStyle w:val="Prrafodelista"/>
        <w:numPr>
          <w:ilvl w:val="1"/>
          <w:numId w:val="4"/>
        </w:numPr>
        <w:rPr>
          <w:sz w:val="24"/>
          <w:lang w:val="es-MX"/>
        </w:rPr>
      </w:pPr>
      <w:r w:rsidRPr="00F70B04">
        <w:rPr>
          <w:sz w:val="24"/>
          <w:lang w:val="es-MX"/>
        </w:rPr>
        <w:t>Eliminar un incidente</w:t>
      </w:r>
      <w:r w:rsidR="00815C87" w:rsidRPr="00F70B04">
        <w:rPr>
          <w:sz w:val="24"/>
          <w:lang w:val="es-MX"/>
        </w:rPr>
        <w:t>………………………………………</w:t>
      </w:r>
      <w:r w:rsidR="00815C87" w:rsidRPr="00F70B04">
        <w:rPr>
          <w:sz w:val="24"/>
          <w:lang w:val="es-MX"/>
        </w:rPr>
        <w:t>……………………….27</w:t>
      </w:r>
    </w:p>
    <w:p w14:paraId="1C7D0AF6" w14:textId="5BF593A1" w:rsidR="00A02606" w:rsidRPr="00F70B04" w:rsidRDefault="00A02606" w:rsidP="00A02606">
      <w:pPr>
        <w:pStyle w:val="Prrafodelista"/>
        <w:numPr>
          <w:ilvl w:val="1"/>
          <w:numId w:val="4"/>
        </w:numPr>
        <w:rPr>
          <w:sz w:val="24"/>
          <w:lang w:val="es-MX"/>
        </w:rPr>
      </w:pPr>
      <w:r w:rsidRPr="00F70B04">
        <w:rPr>
          <w:sz w:val="24"/>
          <w:lang w:val="es-MX"/>
        </w:rPr>
        <w:t>Reportes</w:t>
      </w:r>
      <w:r w:rsidR="00815C87" w:rsidRPr="00F70B04">
        <w:rPr>
          <w:sz w:val="24"/>
          <w:lang w:val="es-MX"/>
        </w:rPr>
        <w:t>………………………………………………………………………………</w:t>
      </w:r>
      <w:r w:rsidR="00815C87" w:rsidRPr="00F70B04">
        <w:rPr>
          <w:sz w:val="24"/>
          <w:lang w:val="es-MX"/>
        </w:rPr>
        <w:t>..28</w:t>
      </w:r>
    </w:p>
    <w:p w14:paraId="00112C9F" w14:textId="57E2208C" w:rsidR="00A02606" w:rsidRPr="00F70B04" w:rsidRDefault="00F70B04" w:rsidP="00A02606">
      <w:pPr>
        <w:pStyle w:val="Prrafodelista"/>
        <w:numPr>
          <w:ilvl w:val="1"/>
          <w:numId w:val="4"/>
        </w:numPr>
        <w:rPr>
          <w:sz w:val="24"/>
          <w:lang w:val="es-MX"/>
        </w:rPr>
      </w:pPr>
      <w:r w:rsidRPr="00F70B04">
        <w:rPr>
          <w:sz w:val="24"/>
          <w:lang w:val="es-MX"/>
        </w:rPr>
        <w:t>Administración</w:t>
      </w:r>
      <w:r w:rsidR="00A02606" w:rsidRPr="00F70B04">
        <w:rPr>
          <w:sz w:val="24"/>
          <w:lang w:val="es-MX"/>
        </w:rPr>
        <w:t xml:space="preserve"> de usuarios CTA</w:t>
      </w:r>
      <w:r w:rsidR="00815C87" w:rsidRPr="00F70B04">
        <w:rPr>
          <w:sz w:val="24"/>
          <w:lang w:val="es-MX"/>
        </w:rPr>
        <w:t>………………………………………</w:t>
      </w:r>
      <w:r w:rsidR="00815C87" w:rsidRPr="00F70B04">
        <w:rPr>
          <w:sz w:val="24"/>
          <w:lang w:val="es-MX"/>
        </w:rPr>
        <w:t>………..28</w:t>
      </w:r>
    </w:p>
    <w:p w14:paraId="735F4131" w14:textId="525ED74C" w:rsidR="00A02606" w:rsidRPr="00F70B04" w:rsidRDefault="00A02606" w:rsidP="00A02606">
      <w:pPr>
        <w:pStyle w:val="Prrafodelista"/>
        <w:numPr>
          <w:ilvl w:val="1"/>
          <w:numId w:val="4"/>
        </w:numPr>
        <w:rPr>
          <w:sz w:val="24"/>
          <w:lang w:val="es-MX"/>
        </w:rPr>
      </w:pPr>
      <w:r w:rsidRPr="00F70B04">
        <w:rPr>
          <w:sz w:val="24"/>
          <w:lang w:val="es-MX"/>
        </w:rPr>
        <w:t xml:space="preserve">Ver </w:t>
      </w:r>
      <w:r w:rsidR="00F70B04" w:rsidRPr="00F70B04">
        <w:rPr>
          <w:sz w:val="24"/>
          <w:lang w:val="es-MX"/>
        </w:rPr>
        <w:t>usuarios</w:t>
      </w:r>
      <w:r w:rsidRPr="00F70B04">
        <w:rPr>
          <w:sz w:val="24"/>
          <w:lang w:val="es-MX"/>
        </w:rPr>
        <w:t xml:space="preserve"> CTA</w:t>
      </w:r>
      <w:r w:rsidR="00815C87" w:rsidRPr="00F70B04">
        <w:rPr>
          <w:sz w:val="24"/>
          <w:lang w:val="es-MX"/>
        </w:rPr>
        <w:t>………………………………………</w:t>
      </w:r>
      <w:r w:rsidR="00815C87" w:rsidRPr="00F70B04">
        <w:rPr>
          <w:sz w:val="24"/>
          <w:lang w:val="es-MX"/>
        </w:rPr>
        <w:t>…………………………….29</w:t>
      </w:r>
    </w:p>
    <w:p w14:paraId="46E146EF" w14:textId="6BD150D3" w:rsidR="00A02606" w:rsidRPr="00F70B04" w:rsidRDefault="00A02606" w:rsidP="00A63984">
      <w:pPr>
        <w:pStyle w:val="Prrafodelista"/>
        <w:numPr>
          <w:ilvl w:val="1"/>
          <w:numId w:val="4"/>
        </w:numPr>
        <w:rPr>
          <w:sz w:val="24"/>
          <w:lang w:val="es-MX"/>
        </w:rPr>
      </w:pPr>
      <w:r w:rsidRPr="00F70B04">
        <w:rPr>
          <w:sz w:val="24"/>
          <w:lang w:val="es-MX"/>
        </w:rPr>
        <w:t>Crear usuarios CTA</w:t>
      </w:r>
      <w:r w:rsidR="00815C87" w:rsidRPr="00F70B04">
        <w:rPr>
          <w:sz w:val="24"/>
          <w:lang w:val="es-MX"/>
        </w:rPr>
        <w:t>………………………………………</w:t>
      </w:r>
      <w:r w:rsidR="00815C87" w:rsidRPr="00F70B04">
        <w:rPr>
          <w:sz w:val="24"/>
          <w:lang w:val="es-MX"/>
        </w:rPr>
        <w:t>………………………….9</w:t>
      </w:r>
    </w:p>
    <w:p w14:paraId="08B9B05C" w14:textId="7775CDCA" w:rsidR="00407ED9" w:rsidRPr="00F70B04" w:rsidRDefault="00746902" w:rsidP="003C3105">
      <w:pPr>
        <w:pStyle w:val="Prrafodelista"/>
        <w:numPr>
          <w:ilvl w:val="0"/>
          <w:numId w:val="4"/>
        </w:numPr>
        <w:rPr>
          <w:sz w:val="24"/>
          <w:lang w:val="es-MX"/>
        </w:rPr>
      </w:pPr>
      <w:r w:rsidRPr="00F70B04">
        <w:rPr>
          <w:sz w:val="24"/>
          <w:lang w:val="es-MX"/>
        </w:rPr>
        <w:t>Índice de imágenes</w:t>
      </w:r>
      <w:r w:rsidR="00815C87" w:rsidRPr="00F70B04">
        <w:rPr>
          <w:sz w:val="24"/>
          <w:lang w:val="es-MX"/>
        </w:rPr>
        <w:t>………………………………………</w:t>
      </w:r>
      <w:r w:rsidR="00815C87" w:rsidRPr="00F70B04">
        <w:rPr>
          <w:sz w:val="24"/>
          <w:lang w:val="es-MX"/>
        </w:rPr>
        <w:t>……………………………………30</w:t>
      </w:r>
    </w:p>
    <w:p w14:paraId="56AF5E10" w14:textId="7ADF9A03" w:rsidR="00746902" w:rsidRPr="00F70B04" w:rsidRDefault="00746902" w:rsidP="00746902">
      <w:pPr>
        <w:pStyle w:val="Prrafodelista"/>
        <w:numPr>
          <w:ilvl w:val="0"/>
          <w:numId w:val="4"/>
        </w:numPr>
        <w:rPr>
          <w:sz w:val="24"/>
          <w:lang w:val="es-MX"/>
        </w:rPr>
      </w:pPr>
      <w:r w:rsidRPr="00F70B04">
        <w:rPr>
          <w:sz w:val="24"/>
          <w:lang w:val="es-MX"/>
        </w:rPr>
        <w:t>Bibliografía</w:t>
      </w:r>
      <w:r w:rsidR="00815C87" w:rsidRPr="00F70B04">
        <w:rPr>
          <w:sz w:val="24"/>
          <w:lang w:val="es-MX"/>
        </w:rPr>
        <w:t>………………………………………………………………………………</w:t>
      </w:r>
      <w:r w:rsidR="00815C87" w:rsidRPr="00F70B04">
        <w:rPr>
          <w:sz w:val="24"/>
          <w:lang w:val="es-MX"/>
        </w:rPr>
        <w:t>………</w:t>
      </w:r>
      <w:r w:rsidR="00C46694" w:rsidRPr="00F70B04">
        <w:rPr>
          <w:sz w:val="24"/>
          <w:lang w:val="es-MX"/>
        </w:rPr>
        <w:t>32</w:t>
      </w:r>
    </w:p>
    <w:p w14:paraId="749FA6EF" w14:textId="77777777" w:rsidR="00815C87" w:rsidRPr="00F70B04" w:rsidRDefault="00815C87" w:rsidP="00815C87">
      <w:pPr>
        <w:ind w:left="360"/>
        <w:rPr>
          <w:sz w:val="24"/>
          <w:lang w:val="es-MX"/>
        </w:rPr>
      </w:pPr>
    </w:p>
    <w:p w14:paraId="48FC2368" w14:textId="77777777" w:rsidR="00815C87" w:rsidRPr="00F70B04" w:rsidRDefault="00815C87" w:rsidP="00815C87">
      <w:pPr>
        <w:ind w:left="360"/>
        <w:rPr>
          <w:sz w:val="24"/>
          <w:lang w:val="es-MX"/>
        </w:rPr>
      </w:pPr>
    </w:p>
    <w:p w14:paraId="0BE72965" w14:textId="77777777" w:rsidR="00815C87" w:rsidRPr="00F70B04" w:rsidRDefault="00815C87" w:rsidP="00815C87">
      <w:pPr>
        <w:ind w:left="360"/>
        <w:rPr>
          <w:sz w:val="24"/>
          <w:lang w:val="es-MX"/>
        </w:rPr>
      </w:pPr>
    </w:p>
    <w:p w14:paraId="53CF577F" w14:textId="77777777" w:rsidR="009F2744" w:rsidRPr="00F70B04" w:rsidRDefault="00407ED9" w:rsidP="00407ED9">
      <w:pPr>
        <w:pStyle w:val="Ttulo2"/>
        <w:rPr>
          <w:sz w:val="24"/>
          <w:lang w:val="es-MX"/>
        </w:rPr>
      </w:pPr>
      <w:r w:rsidRPr="00F70B04">
        <w:rPr>
          <w:sz w:val="24"/>
          <w:lang w:val="es-MX"/>
        </w:rPr>
        <w:lastRenderedPageBreak/>
        <w:t xml:space="preserve">introduccion </w:t>
      </w:r>
    </w:p>
    <w:p w14:paraId="545C951A" w14:textId="77777777" w:rsidR="009F2744" w:rsidRPr="00F70B04" w:rsidRDefault="009F2744" w:rsidP="009F2744">
      <w:pPr>
        <w:rPr>
          <w:lang w:val="es-MX"/>
        </w:rPr>
      </w:pPr>
    </w:p>
    <w:p w14:paraId="7ED0EAD9" w14:textId="77777777" w:rsidR="007542F9" w:rsidRPr="00F70B04" w:rsidRDefault="007542F9" w:rsidP="009F2744">
      <w:pPr>
        <w:rPr>
          <w:lang w:val="es-MX"/>
        </w:rPr>
      </w:pPr>
    </w:p>
    <w:p w14:paraId="2FCE6FF5" w14:textId="77777777" w:rsidR="007542F9" w:rsidRPr="00F70B04" w:rsidRDefault="007542F9" w:rsidP="009F2744">
      <w:pPr>
        <w:rPr>
          <w:lang w:val="es-MX"/>
        </w:rPr>
      </w:pPr>
    </w:p>
    <w:p w14:paraId="1DA9DDDA" w14:textId="77777777" w:rsidR="00407ED9" w:rsidRPr="00F70B04" w:rsidRDefault="00407ED9" w:rsidP="009F2744">
      <w:pPr>
        <w:rPr>
          <w:sz w:val="24"/>
          <w:lang w:val="es-MX"/>
        </w:rPr>
      </w:pPr>
      <w:r w:rsidRPr="00F70B04">
        <w:rPr>
          <w:b/>
          <w:sz w:val="24"/>
          <w:lang w:val="es-MX"/>
        </w:rPr>
        <w:t>InciLab</w:t>
      </w:r>
      <w:r w:rsidRPr="00F70B04">
        <w:rPr>
          <w:sz w:val="24"/>
          <w:lang w:val="es-MX"/>
        </w:rPr>
        <w:t xml:space="preserve"> es un sitio web para llevar un control de incidencias en este caso orientado para los laboratorios de Cutonalá, en conjunto con base de datos crea un entorno en el cual se pueden administrar incidencias y dar un mejor servicio y rendimiento a los equipos de los laboratorios de computo.</w:t>
      </w:r>
    </w:p>
    <w:p w14:paraId="18B0B17D" w14:textId="77777777" w:rsidR="00407ED9" w:rsidRPr="00F70B04" w:rsidRDefault="001447B2" w:rsidP="009F2744">
      <w:pPr>
        <w:rPr>
          <w:sz w:val="24"/>
          <w:lang w:val="es-MX"/>
        </w:rPr>
      </w:pPr>
      <w:r w:rsidRPr="00F70B04">
        <w:rPr>
          <w:sz w:val="24"/>
          <w:lang w:val="es-MX"/>
        </w:rPr>
        <w:t>En este Sitio Web pueden generar incidencias los alumnos o profesores del centro, los cuales podrán ser administrados por usuarios del área de sistemas en este caso CTA.</w:t>
      </w:r>
    </w:p>
    <w:p w14:paraId="4D95D237" w14:textId="77777777" w:rsidR="001447B2" w:rsidRPr="00F70B04" w:rsidRDefault="001447B2" w:rsidP="009F2744">
      <w:pPr>
        <w:rPr>
          <w:sz w:val="24"/>
          <w:lang w:val="es-MX"/>
        </w:rPr>
      </w:pPr>
      <w:r w:rsidRPr="00F70B04">
        <w:rPr>
          <w:sz w:val="24"/>
          <w:lang w:val="es-MX"/>
        </w:rPr>
        <w:t>Los usuarios administradores tendrán la opción de asignar personal a su vez para realizar las tareas convenientes de cada incidente levantado y posteriormente se le dará la importancia que requiera el  problema reportado.</w:t>
      </w:r>
    </w:p>
    <w:p w14:paraId="07AE5E9A" w14:textId="77777777" w:rsidR="001447B2" w:rsidRPr="00F70B04" w:rsidRDefault="001447B2" w:rsidP="009F2744">
      <w:pPr>
        <w:rPr>
          <w:sz w:val="24"/>
          <w:lang w:val="es-MX"/>
        </w:rPr>
      </w:pPr>
      <w:r w:rsidRPr="00F70B04">
        <w:rPr>
          <w:sz w:val="24"/>
          <w:lang w:val="es-MX"/>
        </w:rPr>
        <w:t>También está realizado para generar reportes de las incidencias conforme a una búsqueda en específico con la finalidad de revisar el servicio que se le está dando en los laboratorios y que se esté llevando acabo cada uno.</w:t>
      </w:r>
    </w:p>
    <w:p w14:paraId="476FEC86" w14:textId="77777777" w:rsidR="009F2744" w:rsidRPr="00F70B04" w:rsidRDefault="009F2744" w:rsidP="009F2744">
      <w:pPr>
        <w:rPr>
          <w:sz w:val="24"/>
          <w:lang w:val="es-MX"/>
        </w:rPr>
      </w:pPr>
    </w:p>
    <w:p w14:paraId="2BD19B76" w14:textId="77777777" w:rsidR="007542F9" w:rsidRPr="00F70B04" w:rsidRDefault="007542F9" w:rsidP="009F2744">
      <w:pPr>
        <w:rPr>
          <w:sz w:val="24"/>
          <w:lang w:val="es-MX"/>
        </w:rPr>
      </w:pPr>
    </w:p>
    <w:p w14:paraId="2345BBFC" w14:textId="77777777" w:rsidR="007542F9" w:rsidRPr="00F70B04" w:rsidRDefault="007542F9" w:rsidP="009F2744">
      <w:pPr>
        <w:rPr>
          <w:sz w:val="24"/>
          <w:lang w:val="es-MX"/>
        </w:rPr>
      </w:pPr>
    </w:p>
    <w:p w14:paraId="45497C47" w14:textId="77777777" w:rsidR="007542F9" w:rsidRPr="00F70B04" w:rsidRDefault="007542F9" w:rsidP="009F2744">
      <w:pPr>
        <w:rPr>
          <w:sz w:val="24"/>
          <w:lang w:val="es-MX"/>
        </w:rPr>
      </w:pPr>
    </w:p>
    <w:p w14:paraId="2F317F71" w14:textId="77777777" w:rsidR="001447B2" w:rsidRPr="00F70B04" w:rsidRDefault="001447B2" w:rsidP="007542F9">
      <w:pPr>
        <w:pStyle w:val="Ttulo2"/>
        <w:rPr>
          <w:lang w:val="es-MX"/>
        </w:rPr>
      </w:pPr>
      <w:r w:rsidRPr="00F70B04">
        <w:rPr>
          <w:lang w:val="es-MX"/>
        </w:rPr>
        <w:t>Objetivo</w:t>
      </w:r>
    </w:p>
    <w:p w14:paraId="18F2EF1D" w14:textId="77777777" w:rsidR="001447B2" w:rsidRPr="00F70B04" w:rsidRDefault="001447B2" w:rsidP="009F2744">
      <w:pPr>
        <w:rPr>
          <w:sz w:val="24"/>
          <w:lang w:val="es-MX"/>
        </w:rPr>
      </w:pPr>
    </w:p>
    <w:p w14:paraId="3ACBF5F1" w14:textId="77777777" w:rsidR="007542F9" w:rsidRPr="00F70B04" w:rsidRDefault="007542F9" w:rsidP="009F2744">
      <w:pPr>
        <w:rPr>
          <w:sz w:val="24"/>
          <w:lang w:val="es-MX"/>
        </w:rPr>
      </w:pPr>
    </w:p>
    <w:p w14:paraId="3DA6E030" w14:textId="77777777" w:rsidR="001447B2" w:rsidRPr="00F70B04" w:rsidRDefault="001447B2" w:rsidP="009F2744">
      <w:pPr>
        <w:rPr>
          <w:sz w:val="24"/>
          <w:lang w:val="es-MX"/>
        </w:rPr>
      </w:pPr>
      <w:r w:rsidRPr="00F70B04">
        <w:rPr>
          <w:sz w:val="24"/>
          <w:lang w:val="es-MX"/>
        </w:rPr>
        <w:t>Tener un mejor servicio en los laboratorios, orden y conocimiento de los problemas o requerimientos que vallan surgiendo en cada una de las materias ahí impartidas</w:t>
      </w:r>
      <w:r w:rsidR="007542F9" w:rsidRPr="00F70B04">
        <w:rPr>
          <w:sz w:val="24"/>
          <w:lang w:val="es-MX"/>
        </w:rPr>
        <w:t>,</w:t>
      </w:r>
      <w:r w:rsidRPr="00F70B04">
        <w:rPr>
          <w:sz w:val="24"/>
          <w:lang w:val="es-MX"/>
        </w:rPr>
        <w:t xml:space="preserve"> como petición de instalación de software o alguna falla que se presente al llegar al laboratorio o durante su estancia.</w:t>
      </w:r>
    </w:p>
    <w:p w14:paraId="45F36FC6" w14:textId="77777777" w:rsidR="009F2744" w:rsidRPr="00F70B04" w:rsidRDefault="009F2744" w:rsidP="009F2744">
      <w:pPr>
        <w:rPr>
          <w:lang w:val="es-MX"/>
        </w:rPr>
      </w:pPr>
    </w:p>
    <w:p w14:paraId="2713CCB5" w14:textId="77777777" w:rsidR="009F2744" w:rsidRPr="00F70B04" w:rsidRDefault="009F2744" w:rsidP="009F2744">
      <w:pPr>
        <w:rPr>
          <w:lang w:val="es-MX"/>
        </w:rPr>
      </w:pPr>
    </w:p>
    <w:p w14:paraId="3DA1040F" w14:textId="77777777" w:rsidR="007542F9" w:rsidRPr="00F70B04" w:rsidRDefault="007542F9" w:rsidP="007542F9">
      <w:pPr>
        <w:pStyle w:val="Ttulo2"/>
        <w:rPr>
          <w:sz w:val="24"/>
          <w:lang w:val="es-MX"/>
        </w:rPr>
      </w:pPr>
      <w:r w:rsidRPr="00F70B04">
        <w:rPr>
          <w:sz w:val="24"/>
          <w:lang w:val="es-MX"/>
        </w:rPr>
        <w:lastRenderedPageBreak/>
        <w:t>Requerimientos del sistema</w:t>
      </w:r>
    </w:p>
    <w:p w14:paraId="65259827" w14:textId="77777777" w:rsidR="009F2744" w:rsidRPr="00F70B04" w:rsidRDefault="009F2744" w:rsidP="009F2744">
      <w:pPr>
        <w:rPr>
          <w:lang w:val="es-MX"/>
        </w:rPr>
      </w:pPr>
    </w:p>
    <w:p w14:paraId="6E4AEECD" w14:textId="77777777" w:rsidR="009F2744" w:rsidRPr="00F70B04" w:rsidRDefault="007542F9" w:rsidP="009F2744">
      <w:pPr>
        <w:rPr>
          <w:lang w:val="es-MX"/>
        </w:rPr>
      </w:pPr>
      <w:r w:rsidRPr="00F70B04">
        <w:rPr>
          <w:lang w:val="es-MX"/>
        </w:rPr>
        <w:t>Para la instalación del sitio web es necesario tener los siguientes programas instalados:</w:t>
      </w:r>
    </w:p>
    <w:p w14:paraId="4BB8181F" w14:textId="77777777" w:rsidR="00AD4C89" w:rsidRPr="00F70B04" w:rsidRDefault="00AD4C89" w:rsidP="009F2744">
      <w:pPr>
        <w:rPr>
          <w:lang w:val="es-MX"/>
        </w:rPr>
      </w:pPr>
    </w:p>
    <w:p w14:paraId="70823B98" w14:textId="3A7405B7" w:rsidR="00AD4C89" w:rsidRPr="00F70B04" w:rsidRDefault="00AD4C89" w:rsidP="00AD4C89">
      <w:pPr>
        <w:pStyle w:val="Prrafodelista"/>
        <w:numPr>
          <w:ilvl w:val="0"/>
          <w:numId w:val="5"/>
        </w:numPr>
        <w:rPr>
          <w:lang w:val="es-MX"/>
        </w:rPr>
      </w:pPr>
      <w:r w:rsidRPr="00F70B04">
        <w:rPr>
          <w:lang w:val="es-MX"/>
        </w:rPr>
        <w:t>Windows 7 (Pro</w:t>
      </w:r>
      <w:r w:rsidR="00F70B04" w:rsidRPr="00F70B04">
        <w:rPr>
          <w:lang w:val="es-MX"/>
        </w:rPr>
        <w:t>, Enterprise, Ultimate</w:t>
      </w:r>
      <w:r w:rsidRPr="00F70B04">
        <w:rPr>
          <w:lang w:val="es-MX"/>
        </w:rPr>
        <w:t>), Windows 8(Enterprise, Pro), Windows Server 2012, Linux Mint 17, Debian 7, CentOS 6.4, Fedora 21 (Server o Workstation), Ubuntu o OS MAC.</w:t>
      </w:r>
    </w:p>
    <w:p w14:paraId="4F352A5B" w14:textId="77777777" w:rsidR="00AD4C89" w:rsidRPr="00F70B04" w:rsidRDefault="00AD4C89" w:rsidP="00AD4C89">
      <w:pPr>
        <w:pStyle w:val="Prrafodelista"/>
        <w:rPr>
          <w:lang w:val="es-MX"/>
        </w:rPr>
      </w:pPr>
    </w:p>
    <w:p w14:paraId="45A6D3E1" w14:textId="77777777" w:rsidR="007542F9" w:rsidRPr="00F70B04" w:rsidRDefault="007542F9" w:rsidP="007542F9">
      <w:pPr>
        <w:pStyle w:val="Prrafodelista"/>
        <w:numPr>
          <w:ilvl w:val="0"/>
          <w:numId w:val="5"/>
        </w:numPr>
        <w:rPr>
          <w:lang w:val="es-MX"/>
        </w:rPr>
      </w:pPr>
      <w:r w:rsidRPr="00F70B04">
        <w:rPr>
          <w:lang w:val="es-MX"/>
        </w:rPr>
        <w:t>Xampp: Servidor de MySql y Apache, además de proporcionar PHP y Perl</w:t>
      </w:r>
    </w:p>
    <w:p w14:paraId="2C1B2B04" w14:textId="77777777" w:rsidR="00AD4C89" w:rsidRPr="00F70B04" w:rsidRDefault="00AD4C89" w:rsidP="00AD4C89">
      <w:pPr>
        <w:pStyle w:val="Prrafodelista"/>
        <w:rPr>
          <w:lang w:val="es-MX"/>
        </w:rPr>
      </w:pPr>
    </w:p>
    <w:p w14:paraId="294E0ED9" w14:textId="77777777" w:rsidR="00AD4C89" w:rsidRPr="00F70B04" w:rsidRDefault="00AD4C89" w:rsidP="00AD4C89">
      <w:pPr>
        <w:pStyle w:val="Prrafodelista"/>
        <w:rPr>
          <w:lang w:val="es-MX"/>
        </w:rPr>
      </w:pPr>
    </w:p>
    <w:p w14:paraId="329C5EDE" w14:textId="77777777" w:rsidR="007542F9" w:rsidRPr="00F70B04" w:rsidRDefault="007542F9" w:rsidP="007542F9">
      <w:pPr>
        <w:pStyle w:val="Prrafodelista"/>
        <w:numPr>
          <w:ilvl w:val="0"/>
          <w:numId w:val="5"/>
        </w:numPr>
        <w:rPr>
          <w:lang w:val="es-MX"/>
        </w:rPr>
      </w:pPr>
      <w:r w:rsidRPr="00F70B04">
        <w:rPr>
          <w:lang w:val="es-MX"/>
        </w:rPr>
        <w:t>MySql Workbench: Administrador de Base de Datos</w:t>
      </w:r>
    </w:p>
    <w:p w14:paraId="33F041CB" w14:textId="77777777" w:rsidR="00AD4C89" w:rsidRPr="00F70B04" w:rsidRDefault="00AD4C89" w:rsidP="00AD4C89">
      <w:pPr>
        <w:pStyle w:val="Prrafodelista"/>
        <w:rPr>
          <w:lang w:val="es-MX"/>
        </w:rPr>
      </w:pPr>
    </w:p>
    <w:p w14:paraId="2318C5BD" w14:textId="77777777" w:rsidR="00AD4C89" w:rsidRPr="00F70B04" w:rsidRDefault="00AD4C89" w:rsidP="00AD4C89">
      <w:pPr>
        <w:pStyle w:val="Prrafodelista"/>
        <w:rPr>
          <w:lang w:val="es-MX"/>
        </w:rPr>
      </w:pPr>
    </w:p>
    <w:p w14:paraId="0866B7F5" w14:textId="77777777" w:rsidR="00AD4C89" w:rsidRPr="00F70B04" w:rsidRDefault="00AD4C89" w:rsidP="00AD4C89">
      <w:pPr>
        <w:pStyle w:val="Prrafodelista"/>
        <w:numPr>
          <w:ilvl w:val="0"/>
          <w:numId w:val="5"/>
        </w:numPr>
        <w:rPr>
          <w:lang w:val="es-MX"/>
        </w:rPr>
      </w:pPr>
      <w:r w:rsidRPr="00F70B04">
        <w:rPr>
          <w:lang w:val="es-MX"/>
        </w:rPr>
        <w:t>Yii Framework: Framework de PHP y HTML5.</w:t>
      </w:r>
    </w:p>
    <w:p w14:paraId="67ABF2BD" w14:textId="77777777" w:rsidR="00AD4C89" w:rsidRPr="00F70B04" w:rsidRDefault="00AD4C89" w:rsidP="00AD4C89">
      <w:pPr>
        <w:pStyle w:val="Prrafodelista"/>
        <w:rPr>
          <w:lang w:val="es-MX"/>
        </w:rPr>
      </w:pPr>
    </w:p>
    <w:p w14:paraId="4A8C3A77" w14:textId="77777777" w:rsidR="00AD4C89" w:rsidRPr="00F70B04" w:rsidRDefault="00AD4C89" w:rsidP="00AD4C89">
      <w:pPr>
        <w:pStyle w:val="Prrafodelista"/>
        <w:rPr>
          <w:lang w:val="es-MX"/>
        </w:rPr>
      </w:pPr>
    </w:p>
    <w:p w14:paraId="00ABC01A" w14:textId="77777777" w:rsidR="00AD4C89" w:rsidRPr="00F70B04" w:rsidRDefault="00AD4C89" w:rsidP="007542F9">
      <w:pPr>
        <w:pStyle w:val="Prrafodelista"/>
        <w:numPr>
          <w:ilvl w:val="0"/>
          <w:numId w:val="5"/>
        </w:numPr>
        <w:rPr>
          <w:lang w:val="es-MX"/>
        </w:rPr>
      </w:pPr>
      <w:r w:rsidRPr="00F70B04">
        <w:rPr>
          <w:lang w:val="es-MX"/>
        </w:rPr>
        <w:t>SublimeText: Editor de texto y herramienta de apoyo para programación web entre otros.</w:t>
      </w:r>
    </w:p>
    <w:p w14:paraId="57F542E4" w14:textId="77777777" w:rsidR="00AD4C89" w:rsidRPr="00F70B04" w:rsidRDefault="00AD4C89" w:rsidP="00AD4C89">
      <w:pPr>
        <w:pStyle w:val="Prrafodelista"/>
        <w:rPr>
          <w:lang w:val="es-MX"/>
        </w:rPr>
      </w:pPr>
    </w:p>
    <w:p w14:paraId="77140D6D" w14:textId="77777777" w:rsidR="00AD4C89" w:rsidRPr="00F70B04" w:rsidRDefault="00AD4C89" w:rsidP="00AD4C89">
      <w:pPr>
        <w:pStyle w:val="Prrafodelista"/>
        <w:rPr>
          <w:lang w:val="es-MX"/>
        </w:rPr>
      </w:pPr>
    </w:p>
    <w:p w14:paraId="575409C7" w14:textId="77777777" w:rsidR="00AD4C89" w:rsidRPr="00F70B04" w:rsidRDefault="00AD4C89" w:rsidP="007542F9">
      <w:pPr>
        <w:pStyle w:val="Prrafodelista"/>
        <w:numPr>
          <w:ilvl w:val="0"/>
          <w:numId w:val="5"/>
        </w:numPr>
        <w:rPr>
          <w:lang w:val="es-MX"/>
        </w:rPr>
      </w:pPr>
      <w:r w:rsidRPr="00F70B04">
        <w:rPr>
          <w:lang w:val="es-MX"/>
        </w:rPr>
        <w:t>Git: Herramienta para el control de versiones y contribuciones de diversos usuarios.</w:t>
      </w:r>
    </w:p>
    <w:p w14:paraId="4E0808CF" w14:textId="77777777" w:rsidR="00AD4C89" w:rsidRPr="00F70B04" w:rsidRDefault="00AD4C89" w:rsidP="00AD4C89">
      <w:pPr>
        <w:rPr>
          <w:lang w:val="es-MX"/>
        </w:rPr>
      </w:pPr>
    </w:p>
    <w:p w14:paraId="2546CE29" w14:textId="77777777" w:rsidR="00AD4C89" w:rsidRPr="00F70B04" w:rsidRDefault="00AD4C89" w:rsidP="00AD4C89">
      <w:pPr>
        <w:rPr>
          <w:lang w:val="es-MX"/>
        </w:rPr>
      </w:pPr>
    </w:p>
    <w:p w14:paraId="285FB005" w14:textId="77777777" w:rsidR="00AD4C89" w:rsidRPr="00F70B04" w:rsidRDefault="00AD4C89" w:rsidP="00AD4C89">
      <w:pPr>
        <w:rPr>
          <w:lang w:val="es-MX"/>
        </w:rPr>
      </w:pPr>
    </w:p>
    <w:p w14:paraId="79F08156" w14:textId="77777777" w:rsidR="00AD4C89" w:rsidRPr="00F70B04" w:rsidRDefault="00AD4C89" w:rsidP="00AD4C89">
      <w:pPr>
        <w:rPr>
          <w:lang w:val="es-MX"/>
        </w:rPr>
      </w:pPr>
      <w:r w:rsidRPr="00F70B04">
        <w:rPr>
          <w:lang w:val="es-MX"/>
        </w:rPr>
        <w:t>En este caso se utilizara un Sistema Operativo de Microsoft; Windows 7 Ultimate de 32 bits por lo que los programas serán descargados con la compatibilidad de 32 bits y que sean para Windows.</w:t>
      </w:r>
    </w:p>
    <w:p w14:paraId="1A9EB210" w14:textId="77777777" w:rsidR="00AD4C89" w:rsidRPr="00F70B04" w:rsidRDefault="00AD4C89" w:rsidP="00AD4C89">
      <w:pPr>
        <w:rPr>
          <w:lang w:val="es-MX"/>
        </w:rPr>
      </w:pPr>
    </w:p>
    <w:p w14:paraId="5521BFFE" w14:textId="77777777" w:rsidR="00AD4C89" w:rsidRPr="00F70B04" w:rsidRDefault="00AD4C89" w:rsidP="00AD4C89">
      <w:pPr>
        <w:rPr>
          <w:lang w:val="es-MX"/>
        </w:rPr>
      </w:pPr>
    </w:p>
    <w:p w14:paraId="0ACF4540" w14:textId="77777777" w:rsidR="00AD4C89" w:rsidRPr="00F70B04" w:rsidRDefault="00AD4C89" w:rsidP="00AD4C89">
      <w:pPr>
        <w:rPr>
          <w:lang w:val="es-MX"/>
        </w:rPr>
      </w:pPr>
    </w:p>
    <w:p w14:paraId="4CA050C9" w14:textId="77777777" w:rsidR="00AD4C89" w:rsidRPr="00F70B04" w:rsidRDefault="00AD4C89" w:rsidP="00AD4C89">
      <w:pPr>
        <w:rPr>
          <w:lang w:val="es-MX"/>
        </w:rPr>
      </w:pPr>
      <w:r w:rsidRPr="00F70B04">
        <w:rPr>
          <w:lang w:val="es-MX"/>
        </w:rPr>
        <w:t>*NOTA: El sitio web también puede ser instalado dentro de un OS Linux o hasta un OS MAC</w:t>
      </w:r>
    </w:p>
    <w:p w14:paraId="3D481320" w14:textId="77777777" w:rsidR="00AD4C89" w:rsidRPr="00F70B04" w:rsidRDefault="00AD4C89" w:rsidP="00AD4C89">
      <w:pPr>
        <w:pStyle w:val="Prrafodelista"/>
        <w:rPr>
          <w:lang w:val="es-MX"/>
        </w:rPr>
      </w:pPr>
    </w:p>
    <w:p w14:paraId="11127FE1" w14:textId="77777777" w:rsidR="00AD4C89" w:rsidRPr="00F70B04" w:rsidRDefault="00AD4C89" w:rsidP="00AD4C89">
      <w:pPr>
        <w:ind w:left="360"/>
        <w:rPr>
          <w:lang w:val="es-MX"/>
        </w:rPr>
      </w:pPr>
    </w:p>
    <w:p w14:paraId="0DC098A2" w14:textId="77777777" w:rsidR="0086201C" w:rsidRPr="00F70B04" w:rsidRDefault="0086201C" w:rsidP="009F2744">
      <w:pPr>
        <w:rPr>
          <w:lang w:val="es-MX"/>
        </w:rPr>
      </w:pPr>
    </w:p>
    <w:p w14:paraId="30AC33AD" w14:textId="77777777" w:rsidR="0086201C" w:rsidRPr="00F70B04" w:rsidRDefault="0086201C" w:rsidP="0086201C">
      <w:pPr>
        <w:pStyle w:val="Ttulo2"/>
        <w:rPr>
          <w:sz w:val="24"/>
          <w:lang w:val="es-MX"/>
        </w:rPr>
      </w:pPr>
      <w:r w:rsidRPr="00F70B04">
        <w:rPr>
          <w:sz w:val="24"/>
          <w:lang w:val="es-MX"/>
        </w:rPr>
        <w:lastRenderedPageBreak/>
        <w:t>Instalación de software necesario</w:t>
      </w:r>
    </w:p>
    <w:p w14:paraId="59474FDC" w14:textId="77777777" w:rsidR="0086201C" w:rsidRPr="00F70B04" w:rsidRDefault="0086201C" w:rsidP="009F2744">
      <w:pPr>
        <w:rPr>
          <w:lang w:val="es-MX"/>
        </w:rPr>
      </w:pPr>
    </w:p>
    <w:p w14:paraId="1FCF86DC" w14:textId="77777777" w:rsidR="0086201C" w:rsidRPr="00F70B04" w:rsidRDefault="0086201C" w:rsidP="009F2744">
      <w:pPr>
        <w:rPr>
          <w:lang w:val="es-MX"/>
        </w:rPr>
      </w:pPr>
    </w:p>
    <w:p w14:paraId="77757AE3" w14:textId="77777777" w:rsidR="0086201C" w:rsidRPr="00F70B04" w:rsidRDefault="0086201C" w:rsidP="0086201C">
      <w:pPr>
        <w:pStyle w:val="Ttulo3"/>
        <w:rPr>
          <w:lang w:val="es-MX"/>
        </w:rPr>
      </w:pPr>
      <w:r w:rsidRPr="00F70B04">
        <w:rPr>
          <w:lang w:val="es-MX"/>
        </w:rPr>
        <w:t>Instalacion de Servidor MySql y Apache con Xampp.</w:t>
      </w:r>
    </w:p>
    <w:p w14:paraId="70F855EA" w14:textId="77777777" w:rsidR="0086201C" w:rsidRPr="00F70B04" w:rsidRDefault="0086201C" w:rsidP="009F2744">
      <w:pPr>
        <w:rPr>
          <w:lang w:val="es-MX"/>
        </w:rPr>
      </w:pPr>
    </w:p>
    <w:p w14:paraId="0204F12A" w14:textId="77777777" w:rsidR="0086201C" w:rsidRPr="00F70B04" w:rsidRDefault="0086201C" w:rsidP="009F2744">
      <w:pPr>
        <w:rPr>
          <w:lang w:val="es-MX"/>
        </w:rPr>
      </w:pPr>
      <w:r w:rsidRPr="00F70B04">
        <w:rPr>
          <w:lang w:val="es-MX"/>
        </w:rPr>
        <w:t>Una vez descargado el programa de la página oficial:</w:t>
      </w:r>
    </w:p>
    <w:p w14:paraId="12A4952D" w14:textId="77777777" w:rsidR="0086201C" w:rsidRPr="00F70B04" w:rsidRDefault="0086201C" w:rsidP="00F5311C">
      <w:pPr>
        <w:jc w:val="center"/>
        <w:rPr>
          <w:lang w:val="es-MX"/>
        </w:rPr>
      </w:pPr>
      <w:r w:rsidRPr="00F70B04">
        <w:rPr>
          <w:noProof/>
          <w:lang w:val="es-MX" w:eastAsia="es-MX"/>
        </w:rPr>
        <w:drawing>
          <wp:inline distT="0" distB="0" distL="0" distR="0" wp14:anchorId="37A3B752" wp14:editId="1EBC860E">
            <wp:extent cx="5943600" cy="22263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6310"/>
                    </a:xfrm>
                    <a:prstGeom prst="rect">
                      <a:avLst/>
                    </a:prstGeom>
                  </pic:spPr>
                </pic:pic>
              </a:graphicData>
            </a:graphic>
          </wp:inline>
        </w:drawing>
      </w:r>
    </w:p>
    <w:p w14:paraId="4EFBACAD" w14:textId="77777777" w:rsidR="0086201C" w:rsidRPr="00F70B04" w:rsidRDefault="0086201C" w:rsidP="005F4432">
      <w:pPr>
        <w:pStyle w:val="Cita"/>
        <w:rPr>
          <w:lang w:val="es-MX"/>
        </w:rPr>
      </w:pPr>
      <w:r w:rsidRPr="00F70B04">
        <w:rPr>
          <w:lang w:val="es-MX"/>
        </w:rPr>
        <w:t>Figura 1: Imagen de instalador Xampp</w:t>
      </w:r>
    </w:p>
    <w:p w14:paraId="281C44B6" w14:textId="77777777" w:rsidR="0086201C" w:rsidRPr="00F70B04" w:rsidRDefault="0086201C" w:rsidP="009F2744">
      <w:pPr>
        <w:rPr>
          <w:lang w:val="es-MX"/>
        </w:rPr>
      </w:pPr>
      <w:r w:rsidRPr="00F70B04">
        <w:rPr>
          <w:lang w:val="es-MX"/>
        </w:rPr>
        <w:t xml:space="preserve">Posteriormente nos marcara una ventana </w:t>
      </w:r>
      <w:r w:rsidR="00F5311C" w:rsidRPr="00F70B04">
        <w:rPr>
          <w:lang w:val="es-MX"/>
        </w:rPr>
        <w:t>dar</w:t>
      </w:r>
      <w:r w:rsidRPr="00F70B04">
        <w:rPr>
          <w:lang w:val="es-MX"/>
        </w:rPr>
        <w:t xml:space="preserve"> autorizar permisos</w:t>
      </w:r>
      <w:r w:rsidR="00F5311C" w:rsidRPr="00F70B04">
        <w:rPr>
          <w:lang w:val="es-MX"/>
        </w:rPr>
        <w:t xml:space="preserve"> en los servicios de Windows</w:t>
      </w:r>
      <w:r w:rsidRPr="00F70B04">
        <w:rPr>
          <w:lang w:val="es-MX"/>
        </w:rPr>
        <w:t>:</w:t>
      </w:r>
    </w:p>
    <w:p w14:paraId="5F84C81E" w14:textId="77777777" w:rsidR="0086201C" w:rsidRPr="00F70B04" w:rsidRDefault="0086201C" w:rsidP="00F5311C">
      <w:pPr>
        <w:jc w:val="center"/>
        <w:rPr>
          <w:lang w:val="es-MX"/>
        </w:rPr>
      </w:pPr>
      <w:r w:rsidRPr="00F70B04">
        <w:rPr>
          <w:noProof/>
          <w:lang w:val="es-MX" w:eastAsia="es-MX"/>
        </w:rPr>
        <w:drawing>
          <wp:inline distT="0" distB="0" distL="0" distR="0" wp14:anchorId="416F8294" wp14:editId="6DF14A25">
            <wp:extent cx="5943600" cy="207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74545"/>
                    </a:xfrm>
                    <a:prstGeom prst="rect">
                      <a:avLst/>
                    </a:prstGeom>
                  </pic:spPr>
                </pic:pic>
              </a:graphicData>
            </a:graphic>
          </wp:inline>
        </w:drawing>
      </w:r>
    </w:p>
    <w:p w14:paraId="03FE041D" w14:textId="77777777" w:rsidR="0086201C" w:rsidRPr="00F70B04" w:rsidRDefault="00F5311C" w:rsidP="005F4432">
      <w:pPr>
        <w:pStyle w:val="Cita"/>
        <w:rPr>
          <w:lang w:val="es-MX"/>
        </w:rPr>
      </w:pPr>
      <w:r w:rsidRPr="00F70B04">
        <w:rPr>
          <w:lang w:val="es-MX"/>
        </w:rPr>
        <w:t>Figura 2: Permisos de servicios de Windows para Xampp</w:t>
      </w:r>
    </w:p>
    <w:p w14:paraId="42F07E83" w14:textId="77777777" w:rsidR="0086201C" w:rsidRPr="00F70B04" w:rsidRDefault="0086201C" w:rsidP="009F2744">
      <w:pPr>
        <w:rPr>
          <w:lang w:val="es-MX"/>
        </w:rPr>
      </w:pPr>
    </w:p>
    <w:p w14:paraId="1F32475A" w14:textId="77777777" w:rsidR="0086201C" w:rsidRPr="00F70B04" w:rsidRDefault="0086201C" w:rsidP="009F2744">
      <w:pPr>
        <w:rPr>
          <w:lang w:val="es-MX"/>
        </w:rPr>
      </w:pPr>
    </w:p>
    <w:p w14:paraId="66E8006A" w14:textId="77777777" w:rsidR="00F5311C" w:rsidRPr="00F70B04" w:rsidRDefault="00F5311C" w:rsidP="009F2744">
      <w:pPr>
        <w:rPr>
          <w:lang w:val="es-MX"/>
        </w:rPr>
      </w:pPr>
      <w:r w:rsidRPr="00F70B04">
        <w:rPr>
          <w:lang w:val="es-MX"/>
        </w:rPr>
        <w:lastRenderedPageBreak/>
        <w:t>Damos siguiente:</w:t>
      </w:r>
    </w:p>
    <w:p w14:paraId="6D64CF9A" w14:textId="77777777" w:rsidR="00F5311C" w:rsidRPr="00F70B04" w:rsidRDefault="00F5311C" w:rsidP="00F5311C">
      <w:pPr>
        <w:jc w:val="center"/>
        <w:rPr>
          <w:lang w:val="es-MX"/>
        </w:rPr>
      </w:pPr>
      <w:r w:rsidRPr="00F70B04">
        <w:rPr>
          <w:noProof/>
          <w:lang w:val="es-MX" w:eastAsia="es-MX"/>
        </w:rPr>
        <w:drawing>
          <wp:inline distT="0" distB="0" distL="0" distR="0" wp14:anchorId="5CB65A3C" wp14:editId="5AB0A61B">
            <wp:extent cx="3643953" cy="29934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6485" cy="2995577"/>
                    </a:xfrm>
                    <a:prstGeom prst="rect">
                      <a:avLst/>
                    </a:prstGeom>
                  </pic:spPr>
                </pic:pic>
              </a:graphicData>
            </a:graphic>
          </wp:inline>
        </w:drawing>
      </w:r>
    </w:p>
    <w:p w14:paraId="4F7D32C4" w14:textId="77777777" w:rsidR="00F5311C" w:rsidRPr="00F70B04" w:rsidRDefault="00F5311C" w:rsidP="005F4432">
      <w:pPr>
        <w:pStyle w:val="Cita"/>
        <w:rPr>
          <w:lang w:val="es-MX"/>
        </w:rPr>
      </w:pPr>
      <w:r w:rsidRPr="00F70B04">
        <w:rPr>
          <w:lang w:val="es-MX"/>
        </w:rPr>
        <w:t>Figura 3: Bienvenida al menú de instalación de Xampp.</w:t>
      </w:r>
    </w:p>
    <w:p w14:paraId="111171BB" w14:textId="77777777" w:rsidR="00F5311C" w:rsidRPr="00F70B04" w:rsidRDefault="00F5311C" w:rsidP="00F5311C">
      <w:pPr>
        <w:rPr>
          <w:noProof/>
          <w:lang w:val="es-MX" w:eastAsia="es-MX"/>
        </w:rPr>
      </w:pPr>
      <w:r w:rsidRPr="00F70B04">
        <w:rPr>
          <w:lang w:val="es-MX"/>
        </w:rPr>
        <w:t>Nos pedirá que selecci0nemos las opciones que Xampp ofrece, en este caso solo dejaremos los servidores MySql y Apache:</w:t>
      </w:r>
      <w:r w:rsidRPr="00F70B04">
        <w:rPr>
          <w:noProof/>
          <w:lang w:val="es-MX" w:eastAsia="es-MX"/>
        </w:rPr>
        <w:t xml:space="preserve"> </w:t>
      </w:r>
    </w:p>
    <w:p w14:paraId="6544D551" w14:textId="77777777" w:rsidR="00F5311C" w:rsidRPr="00F70B04" w:rsidRDefault="00F5311C" w:rsidP="00F5311C">
      <w:pPr>
        <w:jc w:val="center"/>
        <w:rPr>
          <w:lang w:val="es-MX"/>
        </w:rPr>
      </w:pPr>
      <w:r w:rsidRPr="00F70B04">
        <w:rPr>
          <w:noProof/>
          <w:lang w:val="es-MX" w:eastAsia="es-MX"/>
        </w:rPr>
        <w:drawing>
          <wp:inline distT="0" distB="0" distL="0" distR="0" wp14:anchorId="45E152BE" wp14:editId="7030234E">
            <wp:extent cx="3671248" cy="3072443"/>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9274" cy="3079160"/>
                    </a:xfrm>
                    <a:prstGeom prst="rect">
                      <a:avLst/>
                    </a:prstGeom>
                  </pic:spPr>
                </pic:pic>
              </a:graphicData>
            </a:graphic>
          </wp:inline>
        </w:drawing>
      </w:r>
    </w:p>
    <w:p w14:paraId="1CB88215" w14:textId="77777777" w:rsidR="00F5311C" w:rsidRPr="00F70B04" w:rsidRDefault="00F5311C" w:rsidP="005F4432">
      <w:pPr>
        <w:pStyle w:val="Cita"/>
        <w:rPr>
          <w:lang w:val="es-MX"/>
        </w:rPr>
      </w:pPr>
      <w:r w:rsidRPr="00F70B04">
        <w:rPr>
          <w:lang w:val="es-MX"/>
        </w:rPr>
        <w:t>Figura 4: Selección de servidores y programas requeridos.</w:t>
      </w:r>
    </w:p>
    <w:p w14:paraId="6D632A8E" w14:textId="77777777" w:rsidR="00F5311C" w:rsidRPr="00F70B04" w:rsidRDefault="00F5311C" w:rsidP="005F4432">
      <w:pPr>
        <w:pStyle w:val="Cita"/>
        <w:rPr>
          <w:lang w:val="es-MX"/>
        </w:rPr>
      </w:pPr>
    </w:p>
    <w:p w14:paraId="10647C01" w14:textId="77777777" w:rsidR="00F5311C" w:rsidRPr="00F70B04" w:rsidRDefault="00F5311C" w:rsidP="00F5311C">
      <w:pPr>
        <w:rPr>
          <w:lang w:val="es-MX"/>
        </w:rPr>
      </w:pPr>
      <w:r w:rsidRPr="00F70B04">
        <w:rPr>
          <w:lang w:val="es-MX"/>
        </w:rPr>
        <w:lastRenderedPageBreak/>
        <w:t>Seleccionamos la ubicación donde queremos que se encuentre la aplicación y sus servidores:</w:t>
      </w:r>
    </w:p>
    <w:p w14:paraId="79F5F3EC" w14:textId="77777777" w:rsidR="00F5311C" w:rsidRPr="00F70B04" w:rsidRDefault="00F5311C" w:rsidP="00F5311C">
      <w:pPr>
        <w:jc w:val="center"/>
        <w:rPr>
          <w:lang w:val="es-MX"/>
        </w:rPr>
      </w:pPr>
      <w:r w:rsidRPr="00F70B04">
        <w:rPr>
          <w:noProof/>
          <w:lang w:val="es-MX" w:eastAsia="es-MX"/>
        </w:rPr>
        <w:drawing>
          <wp:inline distT="0" distB="0" distL="0" distR="0" wp14:anchorId="01C750D7" wp14:editId="5674F1FD">
            <wp:extent cx="3548418" cy="2965022"/>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8947" cy="2973820"/>
                    </a:xfrm>
                    <a:prstGeom prst="rect">
                      <a:avLst/>
                    </a:prstGeom>
                  </pic:spPr>
                </pic:pic>
              </a:graphicData>
            </a:graphic>
          </wp:inline>
        </w:drawing>
      </w:r>
    </w:p>
    <w:p w14:paraId="6B9BA276" w14:textId="77777777" w:rsidR="00F5311C" w:rsidRPr="00F70B04" w:rsidRDefault="00F5311C" w:rsidP="005F4432">
      <w:pPr>
        <w:pStyle w:val="Cita"/>
        <w:rPr>
          <w:lang w:val="es-MX"/>
        </w:rPr>
      </w:pPr>
      <w:r w:rsidRPr="00F70B04">
        <w:rPr>
          <w:lang w:val="es-MX"/>
        </w:rPr>
        <w:t>Figura 5: ubicación de Xampp.</w:t>
      </w:r>
    </w:p>
    <w:p w14:paraId="4CB48147" w14:textId="77777777" w:rsidR="00F5311C" w:rsidRPr="00F70B04" w:rsidRDefault="00F5311C" w:rsidP="00F5311C">
      <w:pPr>
        <w:rPr>
          <w:lang w:val="es-MX"/>
        </w:rPr>
      </w:pPr>
      <w:r w:rsidRPr="00F70B04">
        <w:rPr>
          <w:lang w:val="es-MX"/>
        </w:rPr>
        <w:t>Si se desea conocer algunos de los Framework para la Web o algún otro entorno seleccionamos la opción, pero en esta ocasión la descartaremos:</w:t>
      </w:r>
    </w:p>
    <w:p w14:paraId="43D056BC" w14:textId="77777777" w:rsidR="00F5311C" w:rsidRPr="00F70B04" w:rsidRDefault="00F5311C" w:rsidP="00F5311C">
      <w:pPr>
        <w:jc w:val="center"/>
        <w:rPr>
          <w:lang w:val="es-MX"/>
        </w:rPr>
      </w:pPr>
      <w:r w:rsidRPr="00F70B04">
        <w:rPr>
          <w:noProof/>
          <w:lang w:val="es-MX" w:eastAsia="es-MX"/>
        </w:rPr>
        <w:drawing>
          <wp:inline distT="0" distB="0" distL="0" distR="0" wp14:anchorId="5F74655B" wp14:editId="0F613ADD">
            <wp:extent cx="3628475" cy="3028381"/>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0693" cy="3030232"/>
                    </a:xfrm>
                    <a:prstGeom prst="rect">
                      <a:avLst/>
                    </a:prstGeom>
                  </pic:spPr>
                </pic:pic>
              </a:graphicData>
            </a:graphic>
          </wp:inline>
        </w:drawing>
      </w:r>
      <w:r w:rsidRPr="00F70B04">
        <w:rPr>
          <w:lang w:val="es-MX"/>
        </w:rPr>
        <w:tab/>
      </w:r>
    </w:p>
    <w:p w14:paraId="2A9C5140" w14:textId="77777777" w:rsidR="0086201C" w:rsidRPr="00F70B04" w:rsidRDefault="00F5311C" w:rsidP="005F4432">
      <w:pPr>
        <w:pStyle w:val="Cita"/>
        <w:rPr>
          <w:lang w:val="es-MX"/>
        </w:rPr>
      </w:pPr>
      <w:r w:rsidRPr="00F70B04">
        <w:rPr>
          <w:lang w:val="es-MX"/>
        </w:rPr>
        <w:t xml:space="preserve">Figura 6: </w:t>
      </w:r>
      <w:r w:rsidR="008E24FC" w:rsidRPr="00F70B04">
        <w:rPr>
          <w:lang w:val="es-MX"/>
        </w:rPr>
        <w:t>Presentación de BitNami en Xampp.</w:t>
      </w:r>
    </w:p>
    <w:p w14:paraId="49E5CDC1" w14:textId="77777777" w:rsidR="008E24FC" w:rsidRPr="00F70B04" w:rsidRDefault="008E24FC" w:rsidP="00F5311C">
      <w:pPr>
        <w:jc w:val="center"/>
        <w:rPr>
          <w:lang w:val="es-MX"/>
        </w:rPr>
      </w:pPr>
    </w:p>
    <w:p w14:paraId="10134639" w14:textId="77777777" w:rsidR="008E24FC" w:rsidRPr="00F70B04" w:rsidRDefault="008E24FC" w:rsidP="008E24FC">
      <w:pPr>
        <w:rPr>
          <w:lang w:val="es-MX"/>
        </w:rPr>
      </w:pPr>
      <w:r w:rsidRPr="00F70B04">
        <w:rPr>
          <w:lang w:val="es-MX"/>
        </w:rPr>
        <w:lastRenderedPageBreak/>
        <w:t>Damos siguiente:</w:t>
      </w:r>
    </w:p>
    <w:p w14:paraId="4E79BBC4" w14:textId="77777777" w:rsidR="008E24FC" w:rsidRPr="00F70B04" w:rsidRDefault="008E24FC" w:rsidP="008E24FC">
      <w:pPr>
        <w:jc w:val="center"/>
        <w:rPr>
          <w:lang w:val="es-MX"/>
        </w:rPr>
      </w:pPr>
      <w:r w:rsidRPr="00F70B04">
        <w:rPr>
          <w:noProof/>
          <w:lang w:val="es-MX" w:eastAsia="es-MX"/>
        </w:rPr>
        <w:drawing>
          <wp:inline distT="0" distB="0" distL="0" distR="0" wp14:anchorId="201BEBDB" wp14:editId="6A33F38B">
            <wp:extent cx="3316406" cy="27883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0935" cy="2792164"/>
                    </a:xfrm>
                    <a:prstGeom prst="rect">
                      <a:avLst/>
                    </a:prstGeom>
                  </pic:spPr>
                </pic:pic>
              </a:graphicData>
            </a:graphic>
          </wp:inline>
        </w:drawing>
      </w:r>
    </w:p>
    <w:p w14:paraId="2F253DD9" w14:textId="77777777" w:rsidR="0086201C" w:rsidRPr="00F70B04" w:rsidRDefault="008E24FC" w:rsidP="005F4432">
      <w:pPr>
        <w:pStyle w:val="Cita"/>
        <w:rPr>
          <w:lang w:val="es-MX"/>
        </w:rPr>
      </w:pPr>
      <w:r w:rsidRPr="00F70B04">
        <w:rPr>
          <w:lang w:val="es-MX"/>
        </w:rPr>
        <w:t xml:space="preserve">Figura 7: Ultimo requerimiento de la instalación. </w:t>
      </w:r>
    </w:p>
    <w:p w14:paraId="42C27A09" w14:textId="77777777" w:rsidR="008E24FC" w:rsidRPr="00F70B04" w:rsidRDefault="008E24FC" w:rsidP="008E24FC">
      <w:pPr>
        <w:rPr>
          <w:lang w:val="es-MX"/>
        </w:rPr>
      </w:pPr>
      <w:r w:rsidRPr="00F70B04">
        <w:rPr>
          <w:lang w:val="es-MX"/>
        </w:rPr>
        <w:t>El programa comienza a instalarse:</w:t>
      </w:r>
    </w:p>
    <w:p w14:paraId="39D07AB2" w14:textId="77777777" w:rsidR="008E24FC" w:rsidRPr="00F70B04" w:rsidRDefault="008E24FC" w:rsidP="008E24FC">
      <w:pPr>
        <w:jc w:val="center"/>
        <w:rPr>
          <w:lang w:val="es-MX"/>
        </w:rPr>
      </w:pPr>
      <w:r w:rsidRPr="00F70B04">
        <w:rPr>
          <w:noProof/>
          <w:lang w:val="es-MX" w:eastAsia="es-MX"/>
        </w:rPr>
        <w:drawing>
          <wp:inline distT="0" distB="0" distL="0" distR="0" wp14:anchorId="6613042B" wp14:editId="0293DC50">
            <wp:extent cx="3309008" cy="2774476"/>
            <wp:effectExtent l="0" t="0" r="571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7851" cy="2781890"/>
                    </a:xfrm>
                    <a:prstGeom prst="rect">
                      <a:avLst/>
                    </a:prstGeom>
                  </pic:spPr>
                </pic:pic>
              </a:graphicData>
            </a:graphic>
          </wp:inline>
        </w:drawing>
      </w:r>
    </w:p>
    <w:p w14:paraId="0DFFC6D3" w14:textId="77777777" w:rsidR="0086201C" w:rsidRPr="00F70B04" w:rsidRDefault="008E24FC" w:rsidP="005F4432">
      <w:pPr>
        <w:pStyle w:val="Cita"/>
        <w:rPr>
          <w:lang w:val="es-MX"/>
        </w:rPr>
      </w:pPr>
      <w:r w:rsidRPr="00F70B04">
        <w:rPr>
          <w:lang w:val="es-MX"/>
        </w:rPr>
        <w:t xml:space="preserve">Figura 8: Iniciando </w:t>
      </w:r>
      <w:r w:rsidR="00E90584" w:rsidRPr="00F70B04">
        <w:rPr>
          <w:lang w:val="es-MX"/>
        </w:rPr>
        <w:t>instalación</w:t>
      </w:r>
      <w:r w:rsidRPr="00F70B04">
        <w:rPr>
          <w:lang w:val="es-MX"/>
        </w:rPr>
        <w:t>.</w:t>
      </w:r>
    </w:p>
    <w:p w14:paraId="287B3D0F" w14:textId="77777777" w:rsidR="0086201C" w:rsidRPr="00F70B04" w:rsidRDefault="0086201C" w:rsidP="009F2744">
      <w:pPr>
        <w:rPr>
          <w:lang w:val="es-MX"/>
        </w:rPr>
      </w:pPr>
    </w:p>
    <w:p w14:paraId="1AE228F7" w14:textId="77777777" w:rsidR="0086201C" w:rsidRPr="00F70B04" w:rsidRDefault="0086201C" w:rsidP="009F2744">
      <w:pPr>
        <w:rPr>
          <w:lang w:val="es-MX"/>
        </w:rPr>
      </w:pPr>
    </w:p>
    <w:p w14:paraId="714A4E44" w14:textId="77777777" w:rsidR="0086201C" w:rsidRPr="00F70B04" w:rsidRDefault="0086201C" w:rsidP="009F2744">
      <w:pPr>
        <w:rPr>
          <w:lang w:val="es-MX"/>
        </w:rPr>
      </w:pPr>
    </w:p>
    <w:p w14:paraId="4AA96BEE" w14:textId="77777777" w:rsidR="00E90584" w:rsidRPr="00F70B04" w:rsidRDefault="00E90584" w:rsidP="009F2744">
      <w:pPr>
        <w:rPr>
          <w:lang w:val="es-MX"/>
        </w:rPr>
      </w:pPr>
      <w:r w:rsidRPr="00F70B04">
        <w:rPr>
          <w:lang w:val="es-MX"/>
        </w:rPr>
        <w:lastRenderedPageBreak/>
        <w:t>Nos pedirá finalizar la instalación y nos pregunta si deseamos iniciar el panel de control de Xampp.</w:t>
      </w:r>
    </w:p>
    <w:p w14:paraId="609E7295" w14:textId="77777777" w:rsidR="00E90584" w:rsidRPr="00F70B04" w:rsidRDefault="00E90584" w:rsidP="00E90584">
      <w:pPr>
        <w:jc w:val="center"/>
        <w:rPr>
          <w:lang w:val="es-MX"/>
        </w:rPr>
      </w:pPr>
      <w:r w:rsidRPr="00F70B04">
        <w:rPr>
          <w:noProof/>
          <w:lang w:val="es-MX" w:eastAsia="es-MX"/>
        </w:rPr>
        <w:drawing>
          <wp:inline distT="0" distB="0" distL="0" distR="0" wp14:anchorId="7D7791BF" wp14:editId="6F1F3E6D">
            <wp:extent cx="3592615" cy="3031918"/>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2441" cy="3040210"/>
                    </a:xfrm>
                    <a:prstGeom prst="rect">
                      <a:avLst/>
                    </a:prstGeom>
                  </pic:spPr>
                </pic:pic>
              </a:graphicData>
            </a:graphic>
          </wp:inline>
        </w:drawing>
      </w:r>
    </w:p>
    <w:p w14:paraId="399EB843" w14:textId="77777777" w:rsidR="0086201C" w:rsidRPr="00F70B04" w:rsidRDefault="00E90584" w:rsidP="005F4432">
      <w:pPr>
        <w:pStyle w:val="Cita"/>
        <w:rPr>
          <w:lang w:val="es-MX"/>
        </w:rPr>
      </w:pPr>
      <w:r w:rsidRPr="00F70B04">
        <w:rPr>
          <w:lang w:val="es-MX"/>
        </w:rPr>
        <w:t>Figura 9: Finalización de instalación de Xampp e inicio de Panel de Control.</w:t>
      </w:r>
    </w:p>
    <w:p w14:paraId="190FBF07" w14:textId="77777777" w:rsidR="0086201C" w:rsidRPr="00F70B04" w:rsidRDefault="0086201C" w:rsidP="009F2744">
      <w:pPr>
        <w:rPr>
          <w:lang w:val="es-MX"/>
        </w:rPr>
      </w:pPr>
    </w:p>
    <w:p w14:paraId="0C203D79" w14:textId="77777777" w:rsidR="00EB2D3B" w:rsidRPr="00F70B04" w:rsidRDefault="00EB2D3B" w:rsidP="009F2744">
      <w:pPr>
        <w:rPr>
          <w:lang w:val="es-MX"/>
        </w:rPr>
      </w:pPr>
      <w:r w:rsidRPr="00F70B04">
        <w:rPr>
          <w:lang w:val="es-MX"/>
        </w:rPr>
        <w:t>Se abrirá el panel de control y enseguida encendemos los servicios de MySql y Apache:</w:t>
      </w:r>
    </w:p>
    <w:p w14:paraId="4BE2FAD6" w14:textId="77777777" w:rsidR="0086201C" w:rsidRPr="00F70B04" w:rsidRDefault="00E90584" w:rsidP="00EB2D3B">
      <w:pPr>
        <w:jc w:val="center"/>
        <w:rPr>
          <w:lang w:val="es-MX"/>
        </w:rPr>
      </w:pPr>
      <w:r w:rsidRPr="00F70B04">
        <w:rPr>
          <w:noProof/>
          <w:lang w:val="es-MX" w:eastAsia="es-MX"/>
        </w:rPr>
        <w:drawing>
          <wp:inline distT="0" distB="0" distL="0" distR="0" wp14:anchorId="1CAADE0D" wp14:editId="62155557">
            <wp:extent cx="4236693" cy="27117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2701" cy="2715600"/>
                    </a:xfrm>
                    <a:prstGeom prst="rect">
                      <a:avLst/>
                    </a:prstGeom>
                  </pic:spPr>
                </pic:pic>
              </a:graphicData>
            </a:graphic>
          </wp:inline>
        </w:drawing>
      </w:r>
    </w:p>
    <w:p w14:paraId="5DBDC034" w14:textId="77777777" w:rsidR="00EB2D3B" w:rsidRPr="00F70B04" w:rsidRDefault="00EB2D3B" w:rsidP="005F4432">
      <w:pPr>
        <w:pStyle w:val="Cita"/>
        <w:rPr>
          <w:lang w:val="es-MX"/>
        </w:rPr>
      </w:pPr>
      <w:r w:rsidRPr="00F70B04">
        <w:rPr>
          <w:lang w:val="es-MX"/>
        </w:rPr>
        <w:t>Figura 10: Panel de Control Xampp.</w:t>
      </w:r>
    </w:p>
    <w:p w14:paraId="53836A46" w14:textId="77777777" w:rsidR="00EB2D3B" w:rsidRPr="00F70B04" w:rsidRDefault="00EB2D3B" w:rsidP="00EB2D3B">
      <w:pPr>
        <w:jc w:val="center"/>
        <w:rPr>
          <w:lang w:val="es-MX"/>
        </w:rPr>
      </w:pPr>
    </w:p>
    <w:p w14:paraId="7390E208" w14:textId="77777777" w:rsidR="00EB2D3B" w:rsidRPr="00F70B04" w:rsidRDefault="00EB2D3B" w:rsidP="00EB2D3B">
      <w:pPr>
        <w:jc w:val="center"/>
        <w:rPr>
          <w:lang w:val="es-MX"/>
        </w:rPr>
      </w:pPr>
    </w:p>
    <w:p w14:paraId="183C4E9C" w14:textId="77777777" w:rsidR="00EB2D3B" w:rsidRPr="00F70B04" w:rsidRDefault="00EB2D3B" w:rsidP="00EB2D3B">
      <w:pPr>
        <w:rPr>
          <w:lang w:val="es-MX"/>
        </w:rPr>
      </w:pPr>
      <w:r w:rsidRPr="00F70B04">
        <w:rPr>
          <w:lang w:val="es-MX"/>
        </w:rPr>
        <w:lastRenderedPageBreak/>
        <w:t>Damos permisos al firewall a los servidores que se acaban de encender:</w:t>
      </w:r>
    </w:p>
    <w:p w14:paraId="5CA07A55" w14:textId="77777777" w:rsidR="0086201C" w:rsidRPr="00F70B04" w:rsidRDefault="00E90584" w:rsidP="00EB2D3B">
      <w:pPr>
        <w:jc w:val="center"/>
        <w:rPr>
          <w:lang w:val="es-MX"/>
        </w:rPr>
      </w:pPr>
      <w:r w:rsidRPr="00F70B04">
        <w:rPr>
          <w:noProof/>
          <w:lang w:val="es-MX" w:eastAsia="es-MX"/>
        </w:rPr>
        <w:drawing>
          <wp:inline distT="0" distB="0" distL="0" distR="0" wp14:anchorId="6777C26B" wp14:editId="786A7E93">
            <wp:extent cx="3353145" cy="2396877"/>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9546" cy="2401453"/>
                    </a:xfrm>
                    <a:prstGeom prst="rect">
                      <a:avLst/>
                    </a:prstGeom>
                  </pic:spPr>
                </pic:pic>
              </a:graphicData>
            </a:graphic>
          </wp:inline>
        </w:drawing>
      </w:r>
    </w:p>
    <w:p w14:paraId="1381E98C" w14:textId="77777777" w:rsidR="00E90584" w:rsidRPr="00F70B04" w:rsidRDefault="00EB2D3B" w:rsidP="005F4432">
      <w:pPr>
        <w:pStyle w:val="Cita"/>
        <w:rPr>
          <w:lang w:val="es-MX"/>
        </w:rPr>
      </w:pPr>
      <w:r w:rsidRPr="00F70B04">
        <w:rPr>
          <w:lang w:val="es-MX"/>
        </w:rPr>
        <w:t>Figura 11: Permitir el tráfico del servidor Apache.</w:t>
      </w:r>
    </w:p>
    <w:p w14:paraId="79E94B17" w14:textId="77777777" w:rsidR="00E90584" w:rsidRPr="00F70B04" w:rsidRDefault="00E90584" w:rsidP="009F2744">
      <w:pPr>
        <w:rPr>
          <w:lang w:val="es-MX"/>
        </w:rPr>
      </w:pPr>
    </w:p>
    <w:p w14:paraId="05F2AA25" w14:textId="77777777" w:rsidR="00E90584" w:rsidRPr="00F70B04" w:rsidRDefault="00E90584" w:rsidP="00EB2D3B">
      <w:pPr>
        <w:jc w:val="center"/>
        <w:rPr>
          <w:lang w:val="es-MX"/>
        </w:rPr>
      </w:pPr>
      <w:r w:rsidRPr="00F70B04">
        <w:rPr>
          <w:noProof/>
          <w:lang w:val="es-MX" w:eastAsia="es-MX"/>
        </w:rPr>
        <w:drawing>
          <wp:inline distT="0" distB="0" distL="0" distR="0" wp14:anchorId="2886C956" wp14:editId="55E6AC80">
            <wp:extent cx="3362859" cy="2402927"/>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8599" cy="2407028"/>
                    </a:xfrm>
                    <a:prstGeom prst="rect">
                      <a:avLst/>
                    </a:prstGeom>
                  </pic:spPr>
                </pic:pic>
              </a:graphicData>
            </a:graphic>
          </wp:inline>
        </w:drawing>
      </w:r>
    </w:p>
    <w:p w14:paraId="4975F96D" w14:textId="77777777" w:rsidR="00E90584" w:rsidRPr="00F70B04" w:rsidRDefault="00EB2D3B" w:rsidP="005F4432">
      <w:pPr>
        <w:pStyle w:val="Cita"/>
        <w:rPr>
          <w:lang w:val="es-MX"/>
        </w:rPr>
      </w:pPr>
      <w:r w:rsidRPr="00F70B04">
        <w:rPr>
          <w:lang w:val="es-MX"/>
        </w:rPr>
        <w:t>Figura 12: Permitir el tráfico del servidor mysql.</w:t>
      </w:r>
    </w:p>
    <w:p w14:paraId="4DEE95FA" w14:textId="77777777" w:rsidR="00EB2D3B" w:rsidRPr="00F70B04" w:rsidRDefault="00EB2D3B" w:rsidP="00EB2D3B">
      <w:pPr>
        <w:rPr>
          <w:lang w:val="es-MX"/>
        </w:rPr>
      </w:pPr>
    </w:p>
    <w:p w14:paraId="54FC6751" w14:textId="77777777" w:rsidR="00EB2D3B" w:rsidRPr="00F70B04" w:rsidRDefault="00EB2D3B" w:rsidP="00EB2D3B">
      <w:pPr>
        <w:rPr>
          <w:lang w:val="es-MX"/>
        </w:rPr>
      </w:pPr>
    </w:p>
    <w:p w14:paraId="721483E9" w14:textId="77777777" w:rsidR="00EB2D3B" w:rsidRPr="00F70B04" w:rsidRDefault="00EB2D3B" w:rsidP="00EB2D3B">
      <w:pPr>
        <w:rPr>
          <w:lang w:val="es-MX"/>
        </w:rPr>
      </w:pPr>
    </w:p>
    <w:p w14:paraId="18157AA8" w14:textId="77777777" w:rsidR="00EB2D3B" w:rsidRPr="00F70B04" w:rsidRDefault="00EB2D3B" w:rsidP="00EB2D3B">
      <w:pPr>
        <w:rPr>
          <w:lang w:val="es-MX"/>
        </w:rPr>
      </w:pPr>
    </w:p>
    <w:p w14:paraId="0B0F3FFF" w14:textId="77777777" w:rsidR="00EB2D3B" w:rsidRPr="00F70B04" w:rsidRDefault="00EB2D3B" w:rsidP="00EB2D3B">
      <w:pPr>
        <w:rPr>
          <w:lang w:val="es-MX"/>
        </w:rPr>
      </w:pPr>
    </w:p>
    <w:p w14:paraId="6316DF9E" w14:textId="77777777" w:rsidR="00EB2D3B" w:rsidRPr="00F70B04" w:rsidRDefault="00EB2D3B" w:rsidP="00EB2D3B">
      <w:pPr>
        <w:rPr>
          <w:lang w:val="es-MX"/>
        </w:rPr>
      </w:pPr>
    </w:p>
    <w:p w14:paraId="7F8DA343" w14:textId="77777777" w:rsidR="00EB2D3B" w:rsidRPr="00F70B04" w:rsidRDefault="00EB2D3B" w:rsidP="00EB2D3B">
      <w:pPr>
        <w:rPr>
          <w:lang w:val="es-MX"/>
        </w:rPr>
      </w:pPr>
      <w:r w:rsidRPr="00F70B04">
        <w:rPr>
          <w:lang w:val="es-MX"/>
        </w:rPr>
        <w:lastRenderedPageBreak/>
        <w:t>Probamos los servidores entrando a un navegador cual sea:</w:t>
      </w:r>
    </w:p>
    <w:p w14:paraId="77BD2CA2" w14:textId="77777777" w:rsidR="00EB2D3B" w:rsidRPr="00F70B04" w:rsidRDefault="00EB2D3B" w:rsidP="005E192F">
      <w:pPr>
        <w:jc w:val="center"/>
        <w:rPr>
          <w:lang w:val="es-MX"/>
        </w:rPr>
      </w:pPr>
      <w:r w:rsidRPr="00F70B04">
        <w:rPr>
          <w:noProof/>
          <w:lang w:val="es-MX" w:eastAsia="es-MX"/>
        </w:rPr>
        <w:drawing>
          <wp:inline distT="0" distB="0" distL="0" distR="0" wp14:anchorId="0D74968D" wp14:editId="4CC04FDA">
            <wp:extent cx="3408218" cy="1917122"/>
            <wp:effectExtent l="0" t="0" r="190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2789" cy="1919693"/>
                    </a:xfrm>
                    <a:prstGeom prst="rect">
                      <a:avLst/>
                    </a:prstGeom>
                  </pic:spPr>
                </pic:pic>
              </a:graphicData>
            </a:graphic>
          </wp:inline>
        </w:drawing>
      </w:r>
    </w:p>
    <w:p w14:paraId="2F664740" w14:textId="77777777" w:rsidR="00EB2D3B" w:rsidRPr="00F70B04" w:rsidRDefault="00EB2D3B" w:rsidP="005F4432">
      <w:pPr>
        <w:pStyle w:val="Cita"/>
        <w:rPr>
          <w:lang w:val="es-MX"/>
        </w:rPr>
      </w:pPr>
      <w:r w:rsidRPr="00F70B04">
        <w:rPr>
          <w:lang w:val="es-MX"/>
        </w:rPr>
        <w:t>Figura 13</w:t>
      </w:r>
      <w:r w:rsidR="005E192F" w:rsidRPr="00F70B04">
        <w:rPr>
          <w:lang w:val="es-MX"/>
        </w:rPr>
        <w:t>: Inicio</w:t>
      </w:r>
      <w:r w:rsidR="00AF51D3" w:rsidRPr="00F70B04">
        <w:rPr>
          <w:lang w:val="es-MX"/>
        </w:rPr>
        <w:t xml:space="preserve"> de Xampp en el navegador.</w:t>
      </w:r>
    </w:p>
    <w:p w14:paraId="01C83A98" w14:textId="77777777" w:rsidR="00AF51D3" w:rsidRPr="00F70B04" w:rsidRDefault="00AF51D3" w:rsidP="005E192F">
      <w:pPr>
        <w:jc w:val="center"/>
        <w:rPr>
          <w:lang w:val="es-MX"/>
        </w:rPr>
      </w:pPr>
    </w:p>
    <w:p w14:paraId="797C929C" w14:textId="77777777" w:rsidR="0086201C" w:rsidRPr="00F70B04" w:rsidRDefault="00AF51D3" w:rsidP="00AF51D3">
      <w:pPr>
        <w:pStyle w:val="Ttulo3"/>
        <w:rPr>
          <w:lang w:val="es-MX"/>
        </w:rPr>
      </w:pPr>
      <w:r w:rsidRPr="00F70B04">
        <w:rPr>
          <w:lang w:val="es-MX"/>
        </w:rPr>
        <w:t>Manejo de Workbench</w:t>
      </w:r>
    </w:p>
    <w:p w14:paraId="3B11701F" w14:textId="77777777" w:rsidR="0086201C" w:rsidRPr="00F70B04" w:rsidRDefault="000E7DF4" w:rsidP="009F2744">
      <w:pPr>
        <w:rPr>
          <w:lang w:val="es-MX"/>
        </w:rPr>
      </w:pPr>
      <w:r w:rsidRPr="00F70B04">
        <w:rPr>
          <w:lang w:val="es-MX"/>
        </w:rPr>
        <w:t>Descargamos MySql Workbench de la página oficial para comenzar a crear nuestra base de datos o administrar usuarios de una manera gráfica, no necesita instalación.</w:t>
      </w:r>
    </w:p>
    <w:p w14:paraId="27073300" w14:textId="77777777" w:rsidR="000E7DF4" w:rsidRPr="00F70B04" w:rsidRDefault="00636EFF" w:rsidP="00636EFF">
      <w:pPr>
        <w:jc w:val="center"/>
        <w:rPr>
          <w:lang w:val="es-MX"/>
        </w:rPr>
      </w:pPr>
      <w:r w:rsidRPr="00F70B04">
        <w:rPr>
          <w:noProof/>
          <w:lang w:val="es-MX" w:eastAsia="es-MX"/>
        </w:rPr>
        <w:drawing>
          <wp:inline distT="0" distB="0" distL="0" distR="0" wp14:anchorId="08C4339E" wp14:editId="69FCEA92">
            <wp:extent cx="3823854" cy="1237442"/>
            <wp:effectExtent l="0" t="0" r="5715"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5338" cy="1241158"/>
                    </a:xfrm>
                    <a:prstGeom prst="rect">
                      <a:avLst/>
                    </a:prstGeom>
                  </pic:spPr>
                </pic:pic>
              </a:graphicData>
            </a:graphic>
          </wp:inline>
        </w:drawing>
      </w:r>
    </w:p>
    <w:p w14:paraId="5A3C4364" w14:textId="77777777" w:rsidR="00636EFF" w:rsidRPr="00F70B04" w:rsidRDefault="00636EFF" w:rsidP="005F4432">
      <w:pPr>
        <w:pStyle w:val="Cita"/>
        <w:rPr>
          <w:lang w:val="es-MX"/>
        </w:rPr>
      </w:pPr>
      <w:r w:rsidRPr="00F70B04">
        <w:rPr>
          <w:lang w:val="es-MX"/>
        </w:rPr>
        <w:t>Figura 14: Descarga de worbench.</w:t>
      </w:r>
    </w:p>
    <w:p w14:paraId="54F23C9A" w14:textId="77777777" w:rsidR="000E7DF4" w:rsidRPr="00F70B04" w:rsidRDefault="000E7DF4" w:rsidP="000E7DF4">
      <w:pPr>
        <w:jc w:val="center"/>
        <w:rPr>
          <w:lang w:val="es-MX"/>
        </w:rPr>
      </w:pPr>
    </w:p>
    <w:p w14:paraId="6C0BC1A6" w14:textId="77777777" w:rsidR="0086201C" w:rsidRPr="00F70B04" w:rsidRDefault="000E7DF4" w:rsidP="009F2744">
      <w:pPr>
        <w:rPr>
          <w:lang w:val="es-MX"/>
        </w:rPr>
      </w:pPr>
      <w:r w:rsidRPr="00F70B04">
        <w:rPr>
          <w:lang w:val="es-MX"/>
        </w:rPr>
        <w:t>Puede que por necesidades del sistema operativo sea necesario instalar actualizaciones del mismo:</w:t>
      </w:r>
    </w:p>
    <w:p w14:paraId="1A10F81D" w14:textId="77777777" w:rsidR="000E7DF4" w:rsidRPr="00F70B04" w:rsidRDefault="000E7DF4" w:rsidP="000E7DF4">
      <w:pPr>
        <w:jc w:val="center"/>
        <w:rPr>
          <w:lang w:val="es-MX"/>
        </w:rPr>
      </w:pPr>
      <w:r w:rsidRPr="00F70B04">
        <w:rPr>
          <w:noProof/>
          <w:lang w:val="es-MX" w:eastAsia="es-MX"/>
        </w:rPr>
        <w:drawing>
          <wp:inline distT="0" distB="0" distL="0" distR="0" wp14:anchorId="26BFC965" wp14:editId="269DDFD1">
            <wp:extent cx="3313216" cy="1595252"/>
            <wp:effectExtent l="0" t="0" r="190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1341" cy="1599164"/>
                    </a:xfrm>
                    <a:prstGeom prst="rect">
                      <a:avLst/>
                    </a:prstGeom>
                  </pic:spPr>
                </pic:pic>
              </a:graphicData>
            </a:graphic>
          </wp:inline>
        </w:drawing>
      </w:r>
    </w:p>
    <w:p w14:paraId="180B3F4A" w14:textId="77777777" w:rsidR="0086201C" w:rsidRPr="00F70B04" w:rsidRDefault="000E7DF4" w:rsidP="005F4432">
      <w:pPr>
        <w:pStyle w:val="Cita"/>
        <w:rPr>
          <w:lang w:val="es-MX"/>
        </w:rPr>
      </w:pPr>
      <w:r w:rsidRPr="00F70B04">
        <w:rPr>
          <w:lang w:val="es-MX"/>
        </w:rPr>
        <w:t xml:space="preserve">Figura </w:t>
      </w:r>
      <w:r w:rsidR="00636EFF" w:rsidRPr="00F70B04">
        <w:rPr>
          <w:lang w:val="es-MX"/>
        </w:rPr>
        <w:t>1</w:t>
      </w:r>
      <w:r w:rsidR="009D4EDE" w:rsidRPr="00F70B04">
        <w:rPr>
          <w:lang w:val="es-MX"/>
        </w:rPr>
        <w:t>5</w:t>
      </w:r>
      <w:r w:rsidRPr="00F70B04">
        <w:rPr>
          <w:lang w:val="es-MX"/>
        </w:rPr>
        <w:t>: Requerimiento del OS Windows 7 .Net Framework v4.030319.</w:t>
      </w:r>
    </w:p>
    <w:p w14:paraId="0287A9B1" w14:textId="77777777" w:rsidR="000E7DF4" w:rsidRPr="00F70B04" w:rsidRDefault="000E7DF4" w:rsidP="009F2744">
      <w:pPr>
        <w:rPr>
          <w:lang w:val="es-MX"/>
        </w:rPr>
      </w:pPr>
      <w:r w:rsidRPr="00F70B04">
        <w:rPr>
          <w:lang w:val="es-MX"/>
        </w:rPr>
        <w:lastRenderedPageBreak/>
        <w:t>Se descarga e instala la versión .Net que se requiere:</w:t>
      </w:r>
    </w:p>
    <w:p w14:paraId="29859A6F" w14:textId="77777777" w:rsidR="000E7DF4" w:rsidRPr="00F70B04" w:rsidRDefault="000E7DF4" w:rsidP="000E7DF4">
      <w:pPr>
        <w:jc w:val="center"/>
        <w:rPr>
          <w:lang w:val="es-MX"/>
        </w:rPr>
      </w:pPr>
      <w:r w:rsidRPr="00F70B04">
        <w:rPr>
          <w:noProof/>
          <w:lang w:val="es-MX" w:eastAsia="es-MX"/>
        </w:rPr>
        <w:drawing>
          <wp:inline distT="0" distB="0" distL="0" distR="0" wp14:anchorId="11A00A47" wp14:editId="43B705DB">
            <wp:extent cx="3301340" cy="3060888"/>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4227" cy="3072837"/>
                    </a:xfrm>
                    <a:prstGeom prst="rect">
                      <a:avLst/>
                    </a:prstGeom>
                  </pic:spPr>
                </pic:pic>
              </a:graphicData>
            </a:graphic>
          </wp:inline>
        </w:drawing>
      </w:r>
    </w:p>
    <w:p w14:paraId="05825179" w14:textId="465C601A" w:rsidR="000E7DF4" w:rsidRPr="00F70B04" w:rsidRDefault="000E7DF4" w:rsidP="005F4432">
      <w:pPr>
        <w:pStyle w:val="Cita"/>
        <w:rPr>
          <w:lang w:val="es-MX"/>
        </w:rPr>
      </w:pPr>
      <w:r w:rsidRPr="00F70B04">
        <w:rPr>
          <w:lang w:val="es-MX"/>
        </w:rPr>
        <w:t xml:space="preserve">Figura </w:t>
      </w:r>
      <w:r w:rsidR="00636EFF" w:rsidRPr="00F70B04">
        <w:rPr>
          <w:lang w:val="es-MX"/>
        </w:rPr>
        <w:t>1</w:t>
      </w:r>
      <w:r w:rsidR="009D4EDE" w:rsidRPr="00F70B04">
        <w:rPr>
          <w:lang w:val="es-MX"/>
        </w:rPr>
        <w:t>6</w:t>
      </w:r>
      <w:r w:rsidRPr="00F70B04">
        <w:rPr>
          <w:lang w:val="es-MX"/>
        </w:rPr>
        <w:t xml:space="preserve">: </w:t>
      </w:r>
      <w:r w:rsidR="009A36EB" w:rsidRPr="00F70B04">
        <w:rPr>
          <w:lang w:val="es-MX"/>
        </w:rPr>
        <w:t>Microsoft .</w:t>
      </w:r>
      <w:r w:rsidRPr="00F70B04">
        <w:rPr>
          <w:lang w:val="es-MX"/>
        </w:rPr>
        <w:t>Net Framework 4.5</w:t>
      </w:r>
    </w:p>
    <w:p w14:paraId="737C3B76" w14:textId="77777777" w:rsidR="000E7DF4" w:rsidRPr="00F70B04" w:rsidRDefault="009129BB" w:rsidP="009F2744">
      <w:pPr>
        <w:rPr>
          <w:lang w:val="es-MX"/>
        </w:rPr>
      </w:pPr>
      <w:r w:rsidRPr="00F70B04">
        <w:rPr>
          <w:lang w:val="es-MX"/>
        </w:rPr>
        <w:t>Iniciamos Workbench:</w:t>
      </w:r>
    </w:p>
    <w:p w14:paraId="00021A07" w14:textId="77777777" w:rsidR="009129BB" w:rsidRPr="00F70B04" w:rsidRDefault="009129BB" w:rsidP="009129BB">
      <w:pPr>
        <w:jc w:val="center"/>
        <w:rPr>
          <w:lang w:val="es-MX"/>
        </w:rPr>
      </w:pPr>
      <w:r w:rsidRPr="00F70B04">
        <w:rPr>
          <w:noProof/>
          <w:lang w:val="es-MX" w:eastAsia="es-MX"/>
        </w:rPr>
        <w:drawing>
          <wp:inline distT="0" distB="0" distL="0" distR="0" wp14:anchorId="5F688803" wp14:editId="4836B2AE">
            <wp:extent cx="3726098" cy="2191869"/>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2457" cy="2195610"/>
                    </a:xfrm>
                    <a:prstGeom prst="rect">
                      <a:avLst/>
                    </a:prstGeom>
                  </pic:spPr>
                </pic:pic>
              </a:graphicData>
            </a:graphic>
          </wp:inline>
        </w:drawing>
      </w:r>
    </w:p>
    <w:p w14:paraId="6BAD3144" w14:textId="77777777" w:rsidR="009129BB" w:rsidRPr="00F70B04" w:rsidRDefault="009129BB" w:rsidP="005F4432">
      <w:pPr>
        <w:pStyle w:val="Cita"/>
        <w:rPr>
          <w:lang w:val="es-MX"/>
        </w:rPr>
      </w:pPr>
      <w:r w:rsidRPr="00F70B04">
        <w:rPr>
          <w:lang w:val="es-MX"/>
        </w:rPr>
        <w:t>Figura 1</w:t>
      </w:r>
      <w:r w:rsidR="009D4EDE" w:rsidRPr="00F70B04">
        <w:rPr>
          <w:lang w:val="es-MX"/>
        </w:rPr>
        <w:t>7</w:t>
      </w:r>
      <w:r w:rsidRPr="00F70B04">
        <w:rPr>
          <w:lang w:val="es-MX"/>
        </w:rPr>
        <w:t>: MySql Workbench.</w:t>
      </w:r>
    </w:p>
    <w:p w14:paraId="6E47FCC8" w14:textId="77777777" w:rsidR="000E7DF4" w:rsidRPr="00F70B04" w:rsidRDefault="000E7DF4" w:rsidP="009F2744">
      <w:pPr>
        <w:rPr>
          <w:lang w:val="es-MX"/>
        </w:rPr>
      </w:pPr>
    </w:p>
    <w:p w14:paraId="5AB96ED4" w14:textId="77777777" w:rsidR="009129BB" w:rsidRPr="00F70B04" w:rsidRDefault="009129BB" w:rsidP="009129BB">
      <w:pPr>
        <w:rPr>
          <w:lang w:val="es-MX"/>
        </w:rPr>
      </w:pPr>
    </w:p>
    <w:p w14:paraId="16DDA3B1" w14:textId="77777777" w:rsidR="009129BB" w:rsidRPr="00F70B04" w:rsidRDefault="009129BB" w:rsidP="009D4EDE">
      <w:pPr>
        <w:rPr>
          <w:lang w:val="es-MX"/>
        </w:rPr>
      </w:pPr>
    </w:p>
    <w:p w14:paraId="4FDD8DA0" w14:textId="77777777" w:rsidR="009129BB" w:rsidRPr="00F70B04" w:rsidRDefault="009129BB" w:rsidP="009129BB">
      <w:pPr>
        <w:rPr>
          <w:lang w:val="es-MX"/>
        </w:rPr>
      </w:pPr>
    </w:p>
    <w:p w14:paraId="018F022E" w14:textId="77777777" w:rsidR="00AE30E9" w:rsidRPr="00F70B04" w:rsidRDefault="00AE30E9" w:rsidP="00AE30E9">
      <w:pPr>
        <w:pStyle w:val="Ttulo3"/>
        <w:rPr>
          <w:lang w:val="es-MX"/>
        </w:rPr>
      </w:pPr>
      <w:r w:rsidRPr="00F70B04">
        <w:rPr>
          <w:lang w:val="es-MX"/>
        </w:rPr>
        <w:lastRenderedPageBreak/>
        <w:t>Instalación de Sublime Text</w:t>
      </w:r>
    </w:p>
    <w:p w14:paraId="66534406" w14:textId="77777777" w:rsidR="00AE30E9" w:rsidRPr="00F70B04" w:rsidRDefault="00AE30E9" w:rsidP="009129BB">
      <w:pPr>
        <w:rPr>
          <w:lang w:val="es-MX"/>
        </w:rPr>
      </w:pPr>
      <w:r w:rsidRPr="00F70B04">
        <w:rPr>
          <w:lang w:val="es-MX"/>
        </w:rPr>
        <w:t>Sublime Text nos ayudara con la edición de cada archivo de Yii Framework ya que es perfecto para la programación en php y html.</w:t>
      </w:r>
    </w:p>
    <w:p w14:paraId="2365858E" w14:textId="77777777" w:rsidR="00AE30E9" w:rsidRPr="00F70B04" w:rsidRDefault="00AE30E9" w:rsidP="00AE30E9">
      <w:pPr>
        <w:jc w:val="center"/>
        <w:rPr>
          <w:lang w:val="es-MX"/>
        </w:rPr>
      </w:pPr>
      <w:r w:rsidRPr="00F70B04">
        <w:rPr>
          <w:noProof/>
          <w:lang w:val="es-MX" w:eastAsia="es-MX"/>
        </w:rPr>
        <w:drawing>
          <wp:inline distT="0" distB="0" distL="0" distR="0" wp14:anchorId="7571A402" wp14:editId="23ADE906">
            <wp:extent cx="3331122" cy="258128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5690" cy="2584828"/>
                    </a:xfrm>
                    <a:prstGeom prst="rect">
                      <a:avLst/>
                    </a:prstGeom>
                  </pic:spPr>
                </pic:pic>
              </a:graphicData>
            </a:graphic>
          </wp:inline>
        </w:drawing>
      </w:r>
    </w:p>
    <w:p w14:paraId="08C162B2" w14:textId="77777777" w:rsidR="00AE30E9" w:rsidRPr="00F70B04" w:rsidRDefault="00AE30E9" w:rsidP="005F4432">
      <w:pPr>
        <w:pStyle w:val="Cita"/>
        <w:rPr>
          <w:lang w:val="es-MX"/>
        </w:rPr>
      </w:pPr>
      <w:r w:rsidRPr="00F70B04">
        <w:rPr>
          <w:lang w:val="es-MX"/>
        </w:rPr>
        <w:t xml:space="preserve">Figura 18: Instalación de Sublimetext. </w:t>
      </w:r>
    </w:p>
    <w:p w14:paraId="7DF3EC6D" w14:textId="77777777" w:rsidR="00AE30E9" w:rsidRPr="00F70B04" w:rsidRDefault="00AE30E9" w:rsidP="00AE30E9">
      <w:pPr>
        <w:rPr>
          <w:lang w:val="es-MX"/>
        </w:rPr>
      </w:pPr>
      <w:r w:rsidRPr="00F70B04">
        <w:rPr>
          <w:lang w:val="es-MX"/>
        </w:rPr>
        <w:t>Ubicación del programa:</w:t>
      </w:r>
    </w:p>
    <w:p w14:paraId="11C2006B" w14:textId="77777777" w:rsidR="00AE30E9" w:rsidRPr="00F70B04" w:rsidRDefault="00AE30E9" w:rsidP="00AE30E9">
      <w:pPr>
        <w:jc w:val="center"/>
        <w:rPr>
          <w:lang w:val="es-MX"/>
        </w:rPr>
      </w:pPr>
      <w:r w:rsidRPr="00F70B04">
        <w:rPr>
          <w:noProof/>
          <w:lang w:val="es-MX" w:eastAsia="es-MX"/>
        </w:rPr>
        <w:drawing>
          <wp:inline distT="0" distB="0" distL="0" distR="0" wp14:anchorId="61D14E3D" wp14:editId="35B369CE">
            <wp:extent cx="3307331" cy="2557757"/>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600" cy="2563378"/>
                    </a:xfrm>
                    <a:prstGeom prst="rect">
                      <a:avLst/>
                    </a:prstGeom>
                  </pic:spPr>
                </pic:pic>
              </a:graphicData>
            </a:graphic>
          </wp:inline>
        </w:drawing>
      </w:r>
    </w:p>
    <w:p w14:paraId="5A96D539" w14:textId="77777777" w:rsidR="00AE30E9" w:rsidRPr="00F70B04" w:rsidRDefault="00AE30E9" w:rsidP="005F4432">
      <w:pPr>
        <w:pStyle w:val="Cita"/>
        <w:rPr>
          <w:lang w:val="es-MX"/>
        </w:rPr>
      </w:pPr>
      <w:r w:rsidRPr="00F70B04">
        <w:rPr>
          <w:lang w:val="es-MX"/>
        </w:rPr>
        <w:t>Figura 19: Ubicación de SublimeText.</w:t>
      </w:r>
    </w:p>
    <w:p w14:paraId="677EC911" w14:textId="77777777" w:rsidR="00D41B55" w:rsidRPr="00F70B04" w:rsidRDefault="00D41B55" w:rsidP="00AE30E9">
      <w:pPr>
        <w:rPr>
          <w:lang w:val="es-MX"/>
        </w:rPr>
      </w:pPr>
    </w:p>
    <w:p w14:paraId="05F47775" w14:textId="77777777" w:rsidR="00D41B55" w:rsidRPr="00F70B04" w:rsidRDefault="00D41B55" w:rsidP="00AE30E9">
      <w:pPr>
        <w:rPr>
          <w:lang w:val="es-MX"/>
        </w:rPr>
      </w:pPr>
    </w:p>
    <w:p w14:paraId="0E9774A9" w14:textId="77777777" w:rsidR="00D41B55" w:rsidRPr="00F70B04" w:rsidRDefault="00D41B55" w:rsidP="00AE30E9">
      <w:pPr>
        <w:rPr>
          <w:lang w:val="es-MX"/>
        </w:rPr>
      </w:pPr>
    </w:p>
    <w:p w14:paraId="636330DD" w14:textId="77777777" w:rsidR="00AE30E9" w:rsidRPr="00F70B04" w:rsidRDefault="00AE30E9" w:rsidP="00AE30E9">
      <w:pPr>
        <w:rPr>
          <w:lang w:val="es-MX"/>
        </w:rPr>
      </w:pPr>
      <w:r w:rsidRPr="00F70B04">
        <w:rPr>
          <w:lang w:val="es-MX"/>
        </w:rPr>
        <w:lastRenderedPageBreak/>
        <w:t>Damos Siguiente:</w:t>
      </w:r>
    </w:p>
    <w:p w14:paraId="6F567456" w14:textId="77777777" w:rsidR="00AE30E9" w:rsidRPr="00F70B04" w:rsidRDefault="00AE30E9" w:rsidP="00D41B55">
      <w:pPr>
        <w:jc w:val="center"/>
        <w:rPr>
          <w:lang w:val="es-MX"/>
        </w:rPr>
      </w:pPr>
      <w:r w:rsidRPr="00F70B04">
        <w:rPr>
          <w:noProof/>
          <w:lang w:val="es-MX" w:eastAsia="es-MX"/>
        </w:rPr>
        <w:drawing>
          <wp:inline distT="0" distB="0" distL="0" distR="0" wp14:anchorId="3EEED00A" wp14:editId="6AAFDF0E">
            <wp:extent cx="3347026" cy="2588456"/>
            <wp:effectExtent l="0" t="0" r="635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4298" cy="2594080"/>
                    </a:xfrm>
                    <a:prstGeom prst="rect">
                      <a:avLst/>
                    </a:prstGeom>
                  </pic:spPr>
                </pic:pic>
              </a:graphicData>
            </a:graphic>
          </wp:inline>
        </w:drawing>
      </w:r>
    </w:p>
    <w:p w14:paraId="62B9F037" w14:textId="77777777" w:rsidR="00D41B55" w:rsidRPr="00F70B04" w:rsidRDefault="00D41B55" w:rsidP="005F4432">
      <w:pPr>
        <w:pStyle w:val="Cita"/>
        <w:rPr>
          <w:lang w:val="es-MX"/>
        </w:rPr>
      </w:pPr>
      <w:r w:rsidRPr="00F70B04">
        <w:rPr>
          <w:lang w:val="es-MX"/>
        </w:rPr>
        <w:t>Figura 20: Añadir un acceso directo.</w:t>
      </w:r>
    </w:p>
    <w:p w14:paraId="12415A41" w14:textId="77777777" w:rsidR="00D41B55" w:rsidRPr="00F70B04" w:rsidRDefault="00D41B55" w:rsidP="00D41B55">
      <w:pPr>
        <w:rPr>
          <w:lang w:val="es-MX"/>
        </w:rPr>
      </w:pPr>
      <w:r w:rsidRPr="00F70B04">
        <w:rPr>
          <w:lang w:val="es-MX"/>
        </w:rPr>
        <w:t>Termina la instalación después de algunos botones Next:</w:t>
      </w:r>
    </w:p>
    <w:p w14:paraId="70303525" w14:textId="77777777" w:rsidR="00D41B55" w:rsidRPr="00F70B04" w:rsidRDefault="00D41B55" w:rsidP="00D41B55">
      <w:pPr>
        <w:jc w:val="center"/>
        <w:rPr>
          <w:lang w:val="es-MX"/>
        </w:rPr>
      </w:pPr>
      <w:r w:rsidRPr="00F70B04">
        <w:rPr>
          <w:noProof/>
          <w:lang w:val="es-MX" w:eastAsia="es-MX"/>
        </w:rPr>
        <w:drawing>
          <wp:inline distT="0" distB="0" distL="0" distR="0" wp14:anchorId="780D0A9A" wp14:editId="275CB314">
            <wp:extent cx="3324155" cy="25936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0123" cy="2598301"/>
                    </a:xfrm>
                    <a:prstGeom prst="rect">
                      <a:avLst/>
                    </a:prstGeom>
                  </pic:spPr>
                </pic:pic>
              </a:graphicData>
            </a:graphic>
          </wp:inline>
        </w:drawing>
      </w:r>
    </w:p>
    <w:p w14:paraId="0473BBDD" w14:textId="77777777" w:rsidR="00D41B55" w:rsidRPr="00F70B04" w:rsidRDefault="00D41B55" w:rsidP="005F4432">
      <w:pPr>
        <w:pStyle w:val="Cita"/>
        <w:rPr>
          <w:lang w:val="es-MX"/>
        </w:rPr>
      </w:pPr>
      <w:r w:rsidRPr="00F70B04">
        <w:rPr>
          <w:lang w:val="es-MX"/>
        </w:rPr>
        <w:t>Figura 21: Termina instalación de SublimeText.</w:t>
      </w:r>
    </w:p>
    <w:p w14:paraId="66FAC4A8" w14:textId="77777777" w:rsidR="00D41B55" w:rsidRPr="00F70B04" w:rsidRDefault="00D41B55" w:rsidP="00D41B55">
      <w:pPr>
        <w:jc w:val="center"/>
        <w:rPr>
          <w:lang w:val="es-MX"/>
        </w:rPr>
      </w:pPr>
    </w:p>
    <w:p w14:paraId="3D5743CA" w14:textId="77777777" w:rsidR="00D41B55" w:rsidRPr="00F70B04" w:rsidRDefault="00D41B55" w:rsidP="00D41B55">
      <w:pPr>
        <w:jc w:val="center"/>
        <w:rPr>
          <w:lang w:val="es-MX"/>
        </w:rPr>
      </w:pPr>
    </w:p>
    <w:p w14:paraId="57D05F4B" w14:textId="77777777" w:rsidR="00D41B55" w:rsidRPr="00F70B04" w:rsidRDefault="00D41B55" w:rsidP="00D41B55">
      <w:pPr>
        <w:jc w:val="center"/>
        <w:rPr>
          <w:lang w:val="es-MX"/>
        </w:rPr>
      </w:pPr>
    </w:p>
    <w:p w14:paraId="6FE4A1F3" w14:textId="77777777" w:rsidR="00AE30E9" w:rsidRPr="00F70B04" w:rsidRDefault="00AE30E9" w:rsidP="009129BB">
      <w:pPr>
        <w:rPr>
          <w:lang w:val="es-MX"/>
        </w:rPr>
      </w:pPr>
    </w:p>
    <w:p w14:paraId="3125E216" w14:textId="77777777" w:rsidR="00D41B55" w:rsidRPr="00F70B04" w:rsidRDefault="00D41B55" w:rsidP="00D41B55">
      <w:pPr>
        <w:pStyle w:val="Ttulo3"/>
        <w:rPr>
          <w:lang w:val="es-MX"/>
        </w:rPr>
      </w:pPr>
      <w:r w:rsidRPr="00F70B04">
        <w:rPr>
          <w:lang w:val="es-MX"/>
        </w:rPr>
        <w:lastRenderedPageBreak/>
        <w:t xml:space="preserve">Instalacion de </w:t>
      </w:r>
      <w:r w:rsidR="00D60FE9" w:rsidRPr="00F70B04">
        <w:rPr>
          <w:lang w:val="es-MX"/>
        </w:rPr>
        <w:t>Git</w:t>
      </w:r>
    </w:p>
    <w:p w14:paraId="155F34BF" w14:textId="77777777" w:rsidR="005F4432" w:rsidRPr="00F70B04" w:rsidRDefault="005F4432" w:rsidP="009129BB">
      <w:pPr>
        <w:rPr>
          <w:lang w:val="es-MX"/>
        </w:rPr>
      </w:pPr>
    </w:p>
    <w:p w14:paraId="00773332" w14:textId="77777777" w:rsidR="00D41B55" w:rsidRPr="00F70B04" w:rsidRDefault="00AD34AD" w:rsidP="009129BB">
      <w:pPr>
        <w:rPr>
          <w:lang w:val="es-MX"/>
        </w:rPr>
      </w:pPr>
      <w:r w:rsidRPr="00F70B04">
        <w:rPr>
          <w:lang w:val="es-MX"/>
        </w:rPr>
        <w:t>Para el completo uso de git antes de descargar debemos hacer una cuenta en GtiHub</w:t>
      </w:r>
    </w:p>
    <w:p w14:paraId="77F3B44A" w14:textId="77777777" w:rsidR="00AD34AD" w:rsidRPr="00F70B04" w:rsidRDefault="00AD34AD" w:rsidP="009129BB">
      <w:pPr>
        <w:rPr>
          <w:lang w:val="es-MX"/>
        </w:rPr>
      </w:pPr>
      <w:r w:rsidRPr="00F70B04">
        <w:rPr>
          <w:lang w:val="es-MX"/>
        </w:rPr>
        <w:t>Si se tiene una hacer login.</w:t>
      </w:r>
    </w:p>
    <w:p w14:paraId="5B5884C0" w14:textId="77777777" w:rsidR="00D41B55" w:rsidRPr="00F70B04" w:rsidRDefault="00AD34AD" w:rsidP="00AD34AD">
      <w:pPr>
        <w:jc w:val="center"/>
        <w:rPr>
          <w:lang w:val="es-MX"/>
        </w:rPr>
      </w:pPr>
      <w:r w:rsidRPr="00F70B04">
        <w:rPr>
          <w:noProof/>
          <w:lang w:val="es-MX" w:eastAsia="es-MX"/>
        </w:rPr>
        <w:drawing>
          <wp:inline distT="0" distB="0" distL="0" distR="0" wp14:anchorId="2A4EC6EE" wp14:editId="2B3268EF">
            <wp:extent cx="3717890" cy="1409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3229" cy="1411724"/>
                    </a:xfrm>
                    <a:prstGeom prst="rect">
                      <a:avLst/>
                    </a:prstGeom>
                  </pic:spPr>
                </pic:pic>
              </a:graphicData>
            </a:graphic>
          </wp:inline>
        </w:drawing>
      </w:r>
    </w:p>
    <w:p w14:paraId="6DE9A784" w14:textId="77777777" w:rsidR="00D41B55" w:rsidRPr="00F70B04" w:rsidRDefault="00AD34AD" w:rsidP="005F4432">
      <w:pPr>
        <w:pStyle w:val="Cita"/>
        <w:rPr>
          <w:lang w:val="es-MX"/>
        </w:rPr>
      </w:pPr>
      <w:r w:rsidRPr="00F70B04">
        <w:rPr>
          <w:lang w:val="es-MX"/>
        </w:rPr>
        <w:t>Figura 22: Sitio GitHub.</w:t>
      </w:r>
    </w:p>
    <w:p w14:paraId="37CC7721" w14:textId="77777777" w:rsidR="00D41B55" w:rsidRPr="00F70B04" w:rsidRDefault="00AD34AD" w:rsidP="00AD34AD">
      <w:pPr>
        <w:jc w:val="center"/>
        <w:rPr>
          <w:lang w:val="es-MX"/>
        </w:rPr>
      </w:pPr>
      <w:r w:rsidRPr="00F70B04">
        <w:rPr>
          <w:noProof/>
          <w:lang w:val="es-MX" w:eastAsia="es-MX"/>
        </w:rPr>
        <w:drawing>
          <wp:inline distT="0" distB="0" distL="0" distR="0" wp14:anchorId="47F075CF" wp14:editId="6EE46FFF">
            <wp:extent cx="3722370" cy="205764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4414" cy="2058774"/>
                    </a:xfrm>
                    <a:prstGeom prst="rect">
                      <a:avLst/>
                    </a:prstGeom>
                  </pic:spPr>
                </pic:pic>
              </a:graphicData>
            </a:graphic>
          </wp:inline>
        </w:drawing>
      </w:r>
    </w:p>
    <w:p w14:paraId="3A02F059" w14:textId="77777777" w:rsidR="00CD41A8" w:rsidRPr="00F70B04" w:rsidRDefault="00AD34AD" w:rsidP="005F4432">
      <w:pPr>
        <w:pStyle w:val="Cita"/>
        <w:rPr>
          <w:lang w:val="es-MX"/>
        </w:rPr>
      </w:pPr>
      <w:r w:rsidRPr="00F70B04">
        <w:rPr>
          <w:lang w:val="es-MX"/>
        </w:rPr>
        <w:t>Figura 23: Repositorio del sitio Web.</w:t>
      </w:r>
    </w:p>
    <w:p w14:paraId="1DCB6B7D" w14:textId="77777777" w:rsidR="00AD34AD" w:rsidRPr="00F70B04" w:rsidRDefault="00CD41A8" w:rsidP="00CD41A8">
      <w:pPr>
        <w:jc w:val="center"/>
        <w:rPr>
          <w:lang w:val="es-MX"/>
        </w:rPr>
      </w:pPr>
      <w:r w:rsidRPr="00F70B04">
        <w:rPr>
          <w:noProof/>
          <w:lang w:val="es-MX" w:eastAsia="es-MX"/>
        </w:rPr>
        <w:drawing>
          <wp:inline distT="0" distB="0" distL="0" distR="0" wp14:anchorId="4CA975C2" wp14:editId="1C177184">
            <wp:extent cx="3575165" cy="1971306"/>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2681" cy="1980964"/>
                    </a:xfrm>
                    <a:prstGeom prst="rect">
                      <a:avLst/>
                    </a:prstGeom>
                  </pic:spPr>
                </pic:pic>
              </a:graphicData>
            </a:graphic>
          </wp:inline>
        </w:drawing>
      </w:r>
    </w:p>
    <w:p w14:paraId="1FE75621" w14:textId="77777777" w:rsidR="00D41B55" w:rsidRPr="00F70B04" w:rsidRDefault="00CD41A8" w:rsidP="005F4432">
      <w:pPr>
        <w:pStyle w:val="Cita"/>
        <w:rPr>
          <w:lang w:val="es-MX"/>
        </w:rPr>
      </w:pPr>
      <w:r w:rsidRPr="00F70B04">
        <w:rPr>
          <w:lang w:val="es-MX"/>
        </w:rPr>
        <w:t>Figura 24: Repositorio creado con Sitio Web Cargado.</w:t>
      </w:r>
    </w:p>
    <w:p w14:paraId="08E000EA" w14:textId="3AF8B5B0" w:rsidR="00CD41A8" w:rsidRPr="00F70B04" w:rsidRDefault="00CD41A8" w:rsidP="009129BB">
      <w:pPr>
        <w:rPr>
          <w:lang w:val="es-MX"/>
        </w:rPr>
      </w:pPr>
      <w:r w:rsidRPr="00F70B04">
        <w:rPr>
          <w:lang w:val="es-MX"/>
        </w:rPr>
        <w:lastRenderedPageBreak/>
        <w:t xml:space="preserve">Una vez creado nuestro  repositorio comenzamos la </w:t>
      </w:r>
      <w:r w:rsidR="00F70B04" w:rsidRPr="00F70B04">
        <w:rPr>
          <w:lang w:val="es-MX"/>
        </w:rPr>
        <w:t>instalación</w:t>
      </w:r>
      <w:r w:rsidRPr="00F70B04">
        <w:rPr>
          <w:lang w:val="es-MX"/>
        </w:rPr>
        <w:t xml:space="preserve"> de GIT una vez descargado del sitio oficial.</w:t>
      </w:r>
    </w:p>
    <w:p w14:paraId="148FCB15" w14:textId="77777777" w:rsidR="00CD41A8" w:rsidRPr="00F70B04" w:rsidRDefault="00CD41A8" w:rsidP="00CD41A8">
      <w:pPr>
        <w:jc w:val="center"/>
        <w:rPr>
          <w:lang w:val="es-MX"/>
        </w:rPr>
      </w:pPr>
      <w:r w:rsidRPr="00F70B04">
        <w:rPr>
          <w:noProof/>
          <w:lang w:val="es-MX" w:eastAsia="es-MX"/>
        </w:rPr>
        <w:drawing>
          <wp:inline distT="0" distB="0" distL="0" distR="0" wp14:anchorId="4A6A86DB" wp14:editId="73C45859">
            <wp:extent cx="3692179" cy="2860344"/>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1116" cy="2867268"/>
                    </a:xfrm>
                    <a:prstGeom prst="rect">
                      <a:avLst/>
                    </a:prstGeom>
                  </pic:spPr>
                </pic:pic>
              </a:graphicData>
            </a:graphic>
          </wp:inline>
        </w:drawing>
      </w:r>
    </w:p>
    <w:p w14:paraId="6B6E8F56" w14:textId="77777777" w:rsidR="00CD41A8" w:rsidRPr="00F70B04" w:rsidRDefault="00CD41A8" w:rsidP="005F4432">
      <w:pPr>
        <w:pStyle w:val="Cita"/>
        <w:rPr>
          <w:lang w:val="es-MX"/>
        </w:rPr>
      </w:pPr>
      <w:r w:rsidRPr="00F70B04">
        <w:rPr>
          <w:lang w:val="es-MX"/>
        </w:rPr>
        <w:t>Figura 25: Instalación de Git.</w:t>
      </w:r>
    </w:p>
    <w:p w14:paraId="0B7DC49D" w14:textId="40682781" w:rsidR="00CD41A8" w:rsidRPr="00F70B04" w:rsidRDefault="00CD41A8" w:rsidP="00CD41A8">
      <w:pPr>
        <w:rPr>
          <w:lang w:val="es-MX"/>
        </w:rPr>
      </w:pPr>
      <w:r w:rsidRPr="00F70B04">
        <w:rPr>
          <w:lang w:val="es-MX"/>
        </w:rPr>
        <w:t>Aceptamo</w:t>
      </w:r>
      <w:r w:rsidR="004D6B46" w:rsidRPr="00F70B04">
        <w:rPr>
          <w:lang w:val="es-MX"/>
        </w:rPr>
        <w:t>s</w:t>
      </w:r>
      <w:r w:rsidRPr="00F70B04">
        <w:rPr>
          <w:lang w:val="es-MX"/>
        </w:rPr>
        <w:t xml:space="preserve"> términos y condiciones:</w:t>
      </w:r>
    </w:p>
    <w:p w14:paraId="72EC83F0" w14:textId="77777777" w:rsidR="00CD41A8" w:rsidRPr="00F70B04" w:rsidRDefault="00CD41A8" w:rsidP="00CD41A8">
      <w:pPr>
        <w:jc w:val="center"/>
        <w:rPr>
          <w:lang w:val="es-MX"/>
        </w:rPr>
      </w:pPr>
      <w:r w:rsidRPr="00F70B04">
        <w:rPr>
          <w:noProof/>
          <w:lang w:val="es-MX" w:eastAsia="es-MX"/>
        </w:rPr>
        <w:drawing>
          <wp:inline distT="0" distB="0" distL="0" distR="0" wp14:anchorId="4E7E3189" wp14:editId="5A3F417D">
            <wp:extent cx="3616067" cy="280768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2292" cy="2812519"/>
                    </a:xfrm>
                    <a:prstGeom prst="rect">
                      <a:avLst/>
                    </a:prstGeom>
                  </pic:spPr>
                </pic:pic>
              </a:graphicData>
            </a:graphic>
          </wp:inline>
        </w:drawing>
      </w:r>
    </w:p>
    <w:p w14:paraId="768E8445" w14:textId="3D01A16B" w:rsidR="00CD41A8" w:rsidRPr="00F70B04" w:rsidRDefault="00CD41A8" w:rsidP="005F4432">
      <w:pPr>
        <w:pStyle w:val="Cita"/>
        <w:rPr>
          <w:lang w:val="es-MX"/>
        </w:rPr>
      </w:pPr>
      <w:r w:rsidRPr="00F70B04">
        <w:rPr>
          <w:lang w:val="es-MX"/>
        </w:rPr>
        <w:t xml:space="preserve">Figura 26: </w:t>
      </w:r>
      <w:r w:rsidR="00F70B04" w:rsidRPr="00F70B04">
        <w:rPr>
          <w:lang w:val="es-MX"/>
        </w:rPr>
        <w:t>Términos</w:t>
      </w:r>
      <w:r w:rsidRPr="00F70B04">
        <w:rPr>
          <w:lang w:val="es-MX"/>
        </w:rPr>
        <w:t xml:space="preserve"> y condiciones de Git.</w:t>
      </w:r>
    </w:p>
    <w:p w14:paraId="54755575" w14:textId="77777777" w:rsidR="00CD41A8" w:rsidRPr="00F70B04" w:rsidRDefault="00CD41A8" w:rsidP="00CD41A8">
      <w:pPr>
        <w:rPr>
          <w:lang w:val="es-MX"/>
        </w:rPr>
      </w:pPr>
    </w:p>
    <w:p w14:paraId="345C563A" w14:textId="77777777" w:rsidR="005F4432" w:rsidRPr="00F70B04" w:rsidRDefault="005F4432" w:rsidP="00CD41A8">
      <w:pPr>
        <w:rPr>
          <w:lang w:val="es-MX"/>
        </w:rPr>
      </w:pPr>
    </w:p>
    <w:p w14:paraId="5564B80D" w14:textId="77777777" w:rsidR="00CD41A8" w:rsidRPr="00F70B04" w:rsidRDefault="00CD41A8" w:rsidP="00CD41A8">
      <w:pPr>
        <w:rPr>
          <w:lang w:val="es-MX"/>
        </w:rPr>
      </w:pPr>
      <w:r w:rsidRPr="00F70B04">
        <w:rPr>
          <w:lang w:val="es-MX"/>
        </w:rPr>
        <w:lastRenderedPageBreak/>
        <w:t>Damos la ubicación de la aplicación de Git:</w:t>
      </w:r>
    </w:p>
    <w:p w14:paraId="13F5A16B" w14:textId="77777777" w:rsidR="00CD41A8" w:rsidRPr="00F70B04" w:rsidRDefault="00CD41A8" w:rsidP="00CD41A8">
      <w:pPr>
        <w:jc w:val="center"/>
        <w:rPr>
          <w:lang w:val="es-MX"/>
        </w:rPr>
      </w:pPr>
      <w:r w:rsidRPr="00F70B04">
        <w:rPr>
          <w:noProof/>
          <w:lang w:val="es-MX" w:eastAsia="es-MX"/>
        </w:rPr>
        <w:drawing>
          <wp:inline distT="0" distB="0" distL="0" distR="0" wp14:anchorId="47C047C1" wp14:editId="368D8DCE">
            <wp:extent cx="3678889" cy="2837171"/>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1353" cy="2846783"/>
                    </a:xfrm>
                    <a:prstGeom prst="rect">
                      <a:avLst/>
                    </a:prstGeom>
                  </pic:spPr>
                </pic:pic>
              </a:graphicData>
            </a:graphic>
          </wp:inline>
        </w:drawing>
      </w:r>
    </w:p>
    <w:p w14:paraId="513E3F6A" w14:textId="77777777" w:rsidR="00CD41A8" w:rsidRPr="00F70B04" w:rsidRDefault="00CD41A8" w:rsidP="005F4432">
      <w:pPr>
        <w:pStyle w:val="Cita"/>
        <w:rPr>
          <w:lang w:val="es-MX"/>
        </w:rPr>
      </w:pPr>
      <w:r w:rsidRPr="00F70B04">
        <w:rPr>
          <w:lang w:val="es-MX"/>
        </w:rPr>
        <w:t>Figura 27: Ubicación de Git.</w:t>
      </w:r>
    </w:p>
    <w:p w14:paraId="5C13B287" w14:textId="77777777" w:rsidR="005F4432" w:rsidRPr="00F70B04" w:rsidRDefault="005F4432" w:rsidP="00D60FE9">
      <w:pPr>
        <w:rPr>
          <w:lang w:val="es-MX"/>
        </w:rPr>
      </w:pPr>
    </w:p>
    <w:p w14:paraId="7AB4C9E5" w14:textId="77777777" w:rsidR="00CD41A8" w:rsidRPr="00F70B04" w:rsidRDefault="00D60FE9" w:rsidP="00D60FE9">
      <w:pPr>
        <w:rPr>
          <w:lang w:val="es-MX"/>
        </w:rPr>
      </w:pPr>
      <w:r w:rsidRPr="00F70B04">
        <w:rPr>
          <w:lang w:val="es-MX"/>
        </w:rPr>
        <w:t>Seleccionamos los componentes:</w:t>
      </w:r>
    </w:p>
    <w:p w14:paraId="04B242C4" w14:textId="77777777" w:rsidR="00D60FE9" w:rsidRPr="00F70B04" w:rsidRDefault="00D60FE9" w:rsidP="00D60FE9">
      <w:pPr>
        <w:jc w:val="center"/>
        <w:rPr>
          <w:lang w:val="es-MX"/>
        </w:rPr>
      </w:pPr>
      <w:r w:rsidRPr="00F70B04">
        <w:rPr>
          <w:noProof/>
          <w:lang w:val="es-MX" w:eastAsia="es-MX"/>
        </w:rPr>
        <w:drawing>
          <wp:inline distT="0" distB="0" distL="0" distR="0" wp14:anchorId="6F85F7BE" wp14:editId="017E210C">
            <wp:extent cx="3675976" cy="2879393"/>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7344" cy="2888297"/>
                    </a:xfrm>
                    <a:prstGeom prst="rect">
                      <a:avLst/>
                    </a:prstGeom>
                  </pic:spPr>
                </pic:pic>
              </a:graphicData>
            </a:graphic>
          </wp:inline>
        </w:drawing>
      </w:r>
    </w:p>
    <w:p w14:paraId="45B81452" w14:textId="77777777" w:rsidR="00D60FE9" w:rsidRPr="00F70B04" w:rsidRDefault="00D60FE9" w:rsidP="005F4432">
      <w:pPr>
        <w:pStyle w:val="Cita"/>
        <w:rPr>
          <w:lang w:val="es-MX"/>
        </w:rPr>
      </w:pPr>
      <w:r w:rsidRPr="00F70B04">
        <w:rPr>
          <w:lang w:val="es-MX"/>
        </w:rPr>
        <w:t>Figura 28: Componentes Git.</w:t>
      </w:r>
    </w:p>
    <w:p w14:paraId="41F073B1" w14:textId="77777777" w:rsidR="00D60FE9" w:rsidRPr="00F70B04" w:rsidRDefault="00D60FE9" w:rsidP="00D60FE9">
      <w:pPr>
        <w:rPr>
          <w:lang w:val="es-MX"/>
        </w:rPr>
      </w:pPr>
    </w:p>
    <w:p w14:paraId="40932857" w14:textId="77777777" w:rsidR="00D60FE9" w:rsidRPr="00F70B04" w:rsidRDefault="00D60FE9" w:rsidP="00D60FE9">
      <w:pPr>
        <w:rPr>
          <w:lang w:val="es-MX"/>
        </w:rPr>
      </w:pPr>
    </w:p>
    <w:p w14:paraId="687F5FAE" w14:textId="77777777" w:rsidR="00D60FE9" w:rsidRPr="00F70B04" w:rsidRDefault="00D60FE9" w:rsidP="00D60FE9">
      <w:pPr>
        <w:rPr>
          <w:lang w:val="es-MX"/>
        </w:rPr>
      </w:pPr>
    </w:p>
    <w:p w14:paraId="79867A63" w14:textId="77777777" w:rsidR="00D60FE9" w:rsidRPr="00F70B04" w:rsidRDefault="00D60FE9" w:rsidP="00D60FE9">
      <w:pPr>
        <w:rPr>
          <w:lang w:val="es-MX"/>
        </w:rPr>
      </w:pPr>
      <w:r w:rsidRPr="00F70B04">
        <w:rPr>
          <w:lang w:val="es-MX"/>
        </w:rPr>
        <w:t>Seleccionamos la forma de trabajar de Git en Windows:</w:t>
      </w:r>
    </w:p>
    <w:p w14:paraId="3712228C" w14:textId="77777777" w:rsidR="00D60FE9" w:rsidRPr="00F70B04" w:rsidRDefault="00D60FE9" w:rsidP="00D60FE9">
      <w:pPr>
        <w:jc w:val="center"/>
        <w:rPr>
          <w:lang w:val="es-MX"/>
        </w:rPr>
      </w:pPr>
      <w:r w:rsidRPr="00F70B04">
        <w:rPr>
          <w:noProof/>
          <w:lang w:val="es-MX" w:eastAsia="es-MX"/>
        </w:rPr>
        <w:drawing>
          <wp:inline distT="0" distB="0" distL="0" distR="0" wp14:anchorId="5EC687EC" wp14:editId="01595C47">
            <wp:extent cx="3669858" cy="2838121"/>
            <wp:effectExtent l="0" t="0" r="698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6337" cy="2843132"/>
                    </a:xfrm>
                    <a:prstGeom prst="rect">
                      <a:avLst/>
                    </a:prstGeom>
                  </pic:spPr>
                </pic:pic>
              </a:graphicData>
            </a:graphic>
          </wp:inline>
        </w:drawing>
      </w:r>
    </w:p>
    <w:p w14:paraId="4DC434FE" w14:textId="77777777" w:rsidR="00D60FE9" w:rsidRPr="00F70B04" w:rsidRDefault="00D60FE9" w:rsidP="005F4432">
      <w:pPr>
        <w:pStyle w:val="Cita"/>
        <w:rPr>
          <w:lang w:val="es-MX"/>
        </w:rPr>
      </w:pPr>
      <w:r w:rsidRPr="00F70B04">
        <w:rPr>
          <w:lang w:val="es-MX"/>
        </w:rPr>
        <w:t>Figura 29: Configuración del Shell Git.</w:t>
      </w:r>
    </w:p>
    <w:p w14:paraId="7B31CFD5" w14:textId="77777777" w:rsidR="005F4432" w:rsidRPr="00F70B04" w:rsidRDefault="005F4432" w:rsidP="00D60FE9">
      <w:pPr>
        <w:rPr>
          <w:lang w:val="es-MX"/>
        </w:rPr>
      </w:pPr>
    </w:p>
    <w:p w14:paraId="40FF1D3C" w14:textId="77777777" w:rsidR="00D60FE9" w:rsidRPr="00F70B04" w:rsidRDefault="00D60FE9" w:rsidP="00D60FE9">
      <w:pPr>
        <w:rPr>
          <w:lang w:val="es-MX"/>
        </w:rPr>
      </w:pPr>
      <w:r w:rsidRPr="00F70B04">
        <w:rPr>
          <w:lang w:val="es-MX"/>
        </w:rPr>
        <w:t>Seleccionamos configuración de los commits:</w:t>
      </w:r>
    </w:p>
    <w:p w14:paraId="16114E35" w14:textId="77777777" w:rsidR="00D60FE9" w:rsidRPr="00F70B04" w:rsidRDefault="00D60FE9" w:rsidP="00D60FE9">
      <w:pPr>
        <w:jc w:val="center"/>
        <w:rPr>
          <w:lang w:val="es-MX"/>
        </w:rPr>
      </w:pPr>
      <w:r w:rsidRPr="00F70B04">
        <w:rPr>
          <w:noProof/>
          <w:lang w:val="es-MX" w:eastAsia="es-MX"/>
        </w:rPr>
        <w:drawing>
          <wp:inline distT="0" distB="0" distL="0" distR="0" wp14:anchorId="5C35D22E" wp14:editId="17CD0602">
            <wp:extent cx="3628096" cy="2797999"/>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0623" cy="2799948"/>
                    </a:xfrm>
                    <a:prstGeom prst="rect">
                      <a:avLst/>
                    </a:prstGeom>
                  </pic:spPr>
                </pic:pic>
              </a:graphicData>
            </a:graphic>
          </wp:inline>
        </w:drawing>
      </w:r>
    </w:p>
    <w:p w14:paraId="30F1FEB4" w14:textId="77777777" w:rsidR="00D60FE9" w:rsidRPr="00F70B04" w:rsidRDefault="00D60FE9" w:rsidP="005F4432">
      <w:pPr>
        <w:pStyle w:val="Cita"/>
        <w:rPr>
          <w:lang w:val="es-MX"/>
        </w:rPr>
      </w:pPr>
      <w:r w:rsidRPr="00F70B04">
        <w:rPr>
          <w:lang w:val="es-MX"/>
        </w:rPr>
        <w:t>Figura 30: Configuración de commits Git.</w:t>
      </w:r>
    </w:p>
    <w:p w14:paraId="4EC502C0" w14:textId="77777777" w:rsidR="00D60FE9" w:rsidRPr="00F70B04" w:rsidRDefault="00D60FE9" w:rsidP="00D60FE9">
      <w:pPr>
        <w:jc w:val="center"/>
        <w:rPr>
          <w:lang w:val="es-MX"/>
        </w:rPr>
      </w:pPr>
    </w:p>
    <w:p w14:paraId="770764E6" w14:textId="77777777" w:rsidR="00CD41A8" w:rsidRPr="00F70B04" w:rsidRDefault="00CD41A8" w:rsidP="009129BB">
      <w:pPr>
        <w:rPr>
          <w:lang w:val="es-MX"/>
        </w:rPr>
      </w:pPr>
      <w:r w:rsidRPr="00F70B04">
        <w:rPr>
          <w:lang w:val="es-MX"/>
        </w:rPr>
        <w:lastRenderedPageBreak/>
        <w:t xml:space="preserve"> </w:t>
      </w:r>
      <w:r w:rsidR="00D60FE9" w:rsidRPr="00F70B04">
        <w:rPr>
          <w:lang w:val="es-MX"/>
        </w:rPr>
        <w:t>Completando instalación:</w:t>
      </w:r>
    </w:p>
    <w:p w14:paraId="71B6D3FF" w14:textId="77777777" w:rsidR="00D60FE9" w:rsidRPr="00F70B04" w:rsidRDefault="00D60FE9" w:rsidP="00D60FE9">
      <w:pPr>
        <w:jc w:val="center"/>
        <w:rPr>
          <w:lang w:val="es-MX"/>
        </w:rPr>
      </w:pPr>
      <w:r w:rsidRPr="00F70B04">
        <w:rPr>
          <w:noProof/>
          <w:lang w:val="es-MX" w:eastAsia="es-MX"/>
        </w:rPr>
        <w:drawing>
          <wp:inline distT="0" distB="0" distL="0" distR="0" wp14:anchorId="2F6C2AC2" wp14:editId="63B11882">
            <wp:extent cx="3859669" cy="2892878"/>
            <wp:effectExtent l="0" t="0" r="762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4766" cy="2896699"/>
                    </a:xfrm>
                    <a:prstGeom prst="rect">
                      <a:avLst/>
                    </a:prstGeom>
                  </pic:spPr>
                </pic:pic>
              </a:graphicData>
            </a:graphic>
          </wp:inline>
        </w:drawing>
      </w:r>
    </w:p>
    <w:p w14:paraId="0DEFD500" w14:textId="77777777" w:rsidR="00D60FE9" w:rsidRPr="00F70B04" w:rsidRDefault="00D60FE9" w:rsidP="005F4432">
      <w:pPr>
        <w:pStyle w:val="Cita"/>
        <w:rPr>
          <w:lang w:val="es-MX"/>
        </w:rPr>
      </w:pPr>
      <w:r w:rsidRPr="00F70B04">
        <w:rPr>
          <w:lang w:val="es-MX"/>
        </w:rPr>
        <w:t>Figura 31: completando  instalación Git.</w:t>
      </w:r>
    </w:p>
    <w:p w14:paraId="44CB221D" w14:textId="77777777" w:rsidR="005F4432" w:rsidRPr="00F70B04" w:rsidRDefault="005F4432" w:rsidP="00D60FE9">
      <w:pPr>
        <w:jc w:val="center"/>
        <w:rPr>
          <w:lang w:val="es-MX"/>
        </w:rPr>
      </w:pPr>
    </w:p>
    <w:p w14:paraId="3FE88675" w14:textId="77777777" w:rsidR="00D60FE9" w:rsidRPr="00F70B04" w:rsidRDefault="00D60FE9" w:rsidP="00D60FE9">
      <w:pPr>
        <w:jc w:val="center"/>
        <w:rPr>
          <w:lang w:val="es-MX"/>
        </w:rPr>
      </w:pPr>
      <w:r w:rsidRPr="00F70B04">
        <w:rPr>
          <w:noProof/>
          <w:lang w:val="es-MX" w:eastAsia="es-MX"/>
        </w:rPr>
        <w:drawing>
          <wp:inline distT="0" distB="0" distL="0" distR="0" wp14:anchorId="1C0630BC" wp14:editId="3488594A">
            <wp:extent cx="3815844" cy="297377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1431" cy="2978133"/>
                    </a:xfrm>
                    <a:prstGeom prst="rect">
                      <a:avLst/>
                    </a:prstGeom>
                  </pic:spPr>
                </pic:pic>
              </a:graphicData>
            </a:graphic>
          </wp:inline>
        </w:drawing>
      </w:r>
    </w:p>
    <w:p w14:paraId="567AFAC3" w14:textId="77777777" w:rsidR="00D60FE9" w:rsidRPr="00F70B04" w:rsidRDefault="00D60FE9" w:rsidP="005F4432">
      <w:pPr>
        <w:pStyle w:val="Cita"/>
        <w:rPr>
          <w:lang w:val="es-MX"/>
        </w:rPr>
      </w:pPr>
      <w:r w:rsidRPr="00F70B04">
        <w:rPr>
          <w:lang w:val="es-MX"/>
        </w:rPr>
        <w:t xml:space="preserve">Figura 32: Termina </w:t>
      </w:r>
      <w:r w:rsidR="005F4432" w:rsidRPr="00F70B04">
        <w:rPr>
          <w:lang w:val="es-MX"/>
        </w:rPr>
        <w:t>instalación</w:t>
      </w:r>
      <w:r w:rsidRPr="00F70B04">
        <w:rPr>
          <w:lang w:val="es-MX"/>
        </w:rPr>
        <w:t xml:space="preserve"> de Git.</w:t>
      </w:r>
    </w:p>
    <w:p w14:paraId="46F2F6E3" w14:textId="77777777" w:rsidR="00D60FE9" w:rsidRPr="00F70B04" w:rsidRDefault="00D60FE9" w:rsidP="00D60FE9">
      <w:pPr>
        <w:jc w:val="center"/>
        <w:rPr>
          <w:lang w:val="es-MX"/>
        </w:rPr>
      </w:pPr>
    </w:p>
    <w:p w14:paraId="71F63974" w14:textId="77777777" w:rsidR="00D60FE9" w:rsidRPr="00F70B04" w:rsidRDefault="00D60FE9" w:rsidP="00D60FE9">
      <w:pPr>
        <w:jc w:val="center"/>
        <w:rPr>
          <w:lang w:val="es-MX"/>
        </w:rPr>
      </w:pPr>
    </w:p>
    <w:p w14:paraId="406DC445" w14:textId="77777777" w:rsidR="00184146" w:rsidRPr="00F70B04" w:rsidRDefault="007542F9" w:rsidP="00184146">
      <w:pPr>
        <w:pStyle w:val="Ttulo2"/>
        <w:rPr>
          <w:sz w:val="24"/>
          <w:lang w:val="es-MX"/>
        </w:rPr>
      </w:pPr>
      <w:r w:rsidRPr="00F70B04">
        <w:rPr>
          <w:sz w:val="24"/>
          <w:lang w:val="es-MX"/>
        </w:rPr>
        <w:lastRenderedPageBreak/>
        <w:t xml:space="preserve">Instalación del </w:t>
      </w:r>
      <w:r w:rsidR="00184146" w:rsidRPr="00F70B04">
        <w:rPr>
          <w:sz w:val="24"/>
          <w:lang w:val="es-MX"/>
        </w:rPr>
        <w:t>Sitio</w:t>
      </w:r>
      <w:r w:rsidRPr="00F70B04">
        <w:rPr>
          <w:sz w:val="24"/>
          <w:lang w:val="es-MX"/>
        </w:rPr>
        <w:t xml:space="preserve"> </w:t>
      </w:r>
      <w:r w:rsidR="00184146" w:rsidRPr="00F70B04">
        <w:rPr>
          <w:sz w:val="24"/>
          <w:lang w:val="es-MX"/>
        </w:rPr>
        <w:t>Web</w:t>
      </w:r>
    </w:p>
    <w:p w14:paraId="4E0F716B" w14:textId="77777777" w:rsidR="009D4EDE" w:rsidRPr="00F70B04" w:rsidRDefault="009D4EDE" w:rsidP="009D4EDE">
      <w:pPr>
        <w:pStyle w:val="Ttulo3"/>
        <w:rPr>
          <w:lang w:val="es-MX"/>
        </w:rPr>
      </w:pPr>
      <w:r w:rsidRPr="00F70B04">
        <w:rPr>
          <w:lang w:val="es-MX"/>
        </w:rPr>
        <w:t>Instalacion de Yii Framework.</w:t>
      </w:r>
    </w:p>
    <w:p w14:paraId="417EF45B" w14:textId="77777777" w:rsidR="009D4EDE" w:rsidRPr="00F70B04" w:rsidRDefault="009D4EDE" w:rsidP="009D4EDE">
      <w:pPr>
        <w:rPr>
          <w:lang w:val="es-MX"/>
        </w:rPr>
      </w:pPr>
    </w:p>
    <w:p w14:paraId="3E7122C5" w14:textId="77777777" w:rsidR="009D4EDE" w:rsidRPr="00F70B04" w:rsidRDefault="009D4EDE" w:rsidP="009D4EDE">
      <w:pPr>
        <w:jc w:val="center"/>
        <w:rPr>
          <w:lang w:val="es-MX"/>
        </w:rPr>
      </w:pPr>
      <w:r w:rsidRPr="00F70B04">
        <w:rPr>
          <w:noProof/>
          <w:lang w:val="es-MX" w:eastAsia="es-MX"/>
        </w:rPr>
        <w:drawing>
          <wp:inline distT="0" distB="0" distL="0" distR="0" wp14:anchorId="6DD6402D" wp14:editId="4F68E573">
            <wp:extent cx="4501490" cy="334269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3739" cy="3344361"/>
                    </a:xfrm>
                    <a:prstGeom prst="rect">
                      <a:avLst/>
                    </a:prstGeom>
                  </pic:spPr>
                </pic:pic>
              </a:graphicData>
            </a:graphic>
          </wp:inline>
        </w:drawing>
      </w:r>
    </w:p>
    <w:p w14:paraId="154FC5FF" w14:textId="77777777" w:rsidR="009D4EDE" w:rsidRPr="00F70B04" w:rsidRDefault="009D4EDE" w:rsidP="005F4432">
      <w:pPr>
        <w:pStyle w:val="Cita"/>
        <w:rPr>
          <w:lang w:val="es-MX"/>
        </w:rPr>
      </w:pPr>
      <w:r w:rsidRPr="00F70B04">
        <w:rPr>
          <w:lang w:val="es-MX"/>
        </w:rPr>
        <w:t xml:space="preserve">Figura </w:t>
      </w:r>
      <w:r w:rsidR="005F4432" w:rsidRPr="00F70B04">
        <w:rPr>
          <w:lang w:val="es-MX"/>
        </w:rPr>
        <w:t>33</w:t>
      </w:r>
      <w:r w:rsidRPr="00F70B04">
        <w:rPr>
          <w:lang w:val="es-MX"/>
        </w:rPr>
        <w:t>: Yii Framework</w:t>
      </w:r>
    </w:p>
    <w:p w14:paraId="306B86BA" w14:textId="77777777" w:rsidR="009D4EDE" w:rsidRPr="00F70B04" w:rsidRDefault="009D4EDE" w:rsidP="009D4EDE">
      <w:pPr>
        <w:rPr>
          <w:lang w:val="es-MX"/>
        </w:rPr>
      </w:pPr>
      <w:r w:rsidRPr="00F70B04">
        <w:rPr>
          <w:lang w:val="es-MX"/>
        </w:rPr>
        <w:t>El requerimiento mínimo de Yii es que su server soporte PHP 5.1.0 o superior. Yii ha sido testeado con Apache HTTP server en los sistemas operativos Windows y Linux. También puede funcionar en otras plataformas que soporten PHP 5.</w:t>
      </w:r>
    </w:p>
    <w:p w14:paraId="281C652A" w14:textId="77777777" w:rsidR="009D4EDE" w:rsidRPr="00F70B04" w:rsidRDefault="009D4EDE" w:rsidP="009D4EDE">
      <w:pPr>
        <w:rPr>
          <w:lang w:val="es-MX"/>
        </w:rPr>
      </w:pPr>
      <w:r w:rsidRPr="00F70B04">
        <w:rPr>
          <w:lang w:val="es-MX"/>
        </w:rPr>
        <w:t>Descargar el framework Yii de yiiframework.com.</w:t>
      </w:r>
    </w:p>
    <w:p w14:paraId="6461BCB2" w14:textId="77777777" w:rsidR="009D4EDE" w:rsidRPr="00F70B04" w:rsidRDefault="009D4EDE" w:rsidP="009D4EDE">
      <w:pPr>
        <w:rPr>
          <w:lang w:val="es-MX"/>
        </w:rPr>
      </w:pPr>
      <w:r w:rsidRPr="00F70B04">
        <w:rPr>
          <w:lang w:val="es-MX"/>
        </w:rPr>
        <w:t>Descomprimir el archivo a un directorio accesible por el servicio Web.</w:t>
      </w:r>
    </w:p>
    <w:p w14:paraId="1490DA99" w14:textId="77777777" w:rsidR="009D4EDE" w:rsidRPr="00F70B04" w:rsidRDefault="009D4EDE" w:rsidP="009D4EDE">
      <w:pPr>
        <w:rPr>
          <w:lang w:val="es-MX"/>
        </w:rPr>
      </w:pPr>
      <w:r w:rsidRPr="00F70B04">
        <w:rPr>
          <w:lang w:val="es-MX"/>
        </w:rPr>
        <w:t>Tip: Yii no necesita ser instalado en un directorio accesible vía web. La aplicación Yii tiene un script de entrada la cual usualmente es el único archivo que debe ser expuesto a los usuarios Web. Otros scripts PHP, incluidos los de Yii, pueden (y se recomienda) estar protegidos del acceso Web ya que esos pueden intentar ser explotado para Hackeo.</w:t>
      </w:r>
    </w:p>
    <w:p w14:paraId="141EE292" w14:textId="77777777" w:rsidR="009D4EDE" w:rsidRPr="00F70B04" w:rsidRDefault="009D4EDE" w:rsidP="009D4EDE">
      <w:pPr>
        <w:rPr>
          <w:lang w:val="es-MX"/>
        </w:rPr>
      </w:pPr>
      <w:r w:rsidRPr="00F70B04">
        <w:rPr>
          <w:lang w:val="es-MX"/>
        </w:rPr>
        <w:t>Luego de instalar Yii, usted puede verificar si su server satisface todos los requerimientos para utilizar Yii. Para hacerlo debe hacer accesible el script de verificación de requerimientos para utilizar Yii. Usted puede acceder al script de verificación de requerimientos en la siguiente URL en un explorador Web:</w:t>
      </w:r>
    </w:p>
    <w:p w14:paraId="3AB09184" w14:textId="77777777" w:rsidR="00815C87" w:rsidRPr="00F70B04" w:rsidRDefault="00815C87" w:rsidP="009D4EDE">
      <w:pPr>
        <w:rPr>
          <w:lang w:val="es-MX"/>
        </w:rPr>
      </w:pPr>
    </w:p>
    <w:p w14:paraId="7FE6BD59" w14:textId="77777777" w:rsidR="009D4EDE" w:rsidRPr="00F70B04" w:rsidRDefault="009D4EDE" w:rsidP="009D4EDE">
      <w:pPr>
        <w:pStyle w:val="Ttulo3"/>
        <w:rPr>
          <w:lang w:val="es-MX"/>
        </w:rPr>
      </w:pPr>
      <w:r w:rsidRPr="00F70B04">
        <w:rPr>
          <w:lang w:val="es-MX"/>
        </w:rPr>
        <w:lastRenderedPageBreak/>
        <w:t>Creando primera aplicación Yii</w:t>
      </w:r>
    </w:p>
    <w:p w14:paraId="51FAF605" w14:textId="77777777" w:rsidR="009D4EDE" w:rsidRPr="00F70B04" w:rsidRDefault="009D4EDE" w:rsidP="009D4EDE">
      <w:pPr>
        <w:rPr>
          <w:lang w:val="es-MX"/>
        </w:rPr>
      </w:pPr>
      <w:r w:rsidRPr="00F70B04">
        <w:rPr>
          <w:lang w:val="es-MX"/>
        </w:rPr>
        <w:t>Para ingresar al mundo de Yii, en esta sección le indicamos como crear nuestra primera aplicación Yii. Usaremos la poderosa herramienta yiic que puede ser utilizada para automatizar la creación del código de ciertas tareas. Por conveniencia asumimos que YiiRoot es el directorio donde Yii se encuentra instalado y WebRoot es la ruta del documento de tu Web Server.</w:t>
      </w:r>
    </w:p>
    <w:p w14:paraId="23BCECDE" w14:textId="77777777" w:rsidR="009D4EDE" w:rsidRPr="00F70B04" w:rsidRDefault="009D4EDE" w:rsidP="009D4EDE">
      <w:pPr>
        <w:rPr>
          <w:lang w:val="es-MX"/>
        </w:rPr>
      </w:pPr>
      <w:r w:rsidRPr="00F70B04">
        <w:rPr>
          <w:lang w:val="es-MX"/>
        </w:rPr>
        <w:t>Ejecute yiic en la línea de comandos de la siguiente manera:</w:t>
      </w:r>
    </w:p>
    <w:p w14:paraId="21D7CC54" w14:textId="77777777" w:rsidR="009D4EDE" w:rsidRPr="00F70B04" w:rsidRDefault="009D4EDE" w:rsidP="009D4E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nsolas" w:eastAsia="Times New Roman" w:hAnsi="Consolas" w:cs="Consolas"/>
          <w:color w:val="222222"/>
          <w:sz w:val="18"/>
          <w:szCs w:val="20"/>
          <w:lang w:val="es-MX" w:eastAsia="es-MX"/>
        </w:rPr>
      </w:pPr>
      <w:r w:rsidRPr="00F70B04">
        <w:rPr>
          <w:rFonts w:ascii="Consolas" w:eastAsia="Times New Roman" w:hAnsi="Consolas" w:cs="Consolas"/>
          <w:color w:val="222222"/>
          <w:sz w:val="18"/>
          <w:szCs w:val="20"/>
          <w:lang w:val="es-MX" w:eastAsia="es-MX"/>
        </w:rPr>
        <w:t>% YiiRoot/framework/yiic webapp WebRoot/testdrive</w:t>
      </w:r>
    </w:p>
    <w:p w14:paraId="6EC67786" w14:textId="77777777" w:rsidR="009D4EDE" w:rsidRPr="00F70B04" w:rsidRDefault="009D4EDE" w:rsidP="009D4EDE">
      <w:pPr>
        <w:rPr>
          <w:lang w:val="es-MX"/>
        </w:rPr>
      </w:pPr>
      <w:r w:rsidRPr="00F70B04">
        <w:rPr>
          <w:lang w:val="es-MX"/>
        </w:rPr>
        <w:t>Nota: Cuando ejecuta yiic en Mac OS, Linux o Unix, usted deberá modificar los permisos del archivo yiic para poder ejecutarlo. Alternativamente puede correr la herramienta de la siguiente manera,</w:t>
      </w:r>
    </w:p>
    <w:p w14:paraId="4EE434AF" w14:textId="77777777" w:rsidR="009D4EDE" w:rsidRPr="00F70B04" w:rsidRDefault="009D4EDE" w:rsidP="009D4E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5" w:lineRule="atLeast"/>
        <w:textAlignment w:val="baseline"/>
        <w:rPr>
          <w:rFonts w:ascii="Consolas" w:eastAsia="Times New Roman" w:hAnsi="Consolas" w:cs="Consolas"/>
          <w:color w:val="222222"/>
          <w:sz w:val="18"/>
          <w:szCs w:val="20"/>
          <w:lang w:val="es-MX" w:eastAsia="es-MX"/>
        </w:rPr>
      </w:pPr>
      <w:r w:rsidRPr="00F70B04">
        <w:rPr>
          <w:rFonts w:ascii="Consolas" w:eastAsia="Times New Roman" w:hAnsi="Consolas" w:cs="Consolas"/>
          <w:color w:val="222222"/>
          <w:sz w:val="18"/>
          <w:szCs w:val="20"/>
          <w:lang w:val="es-MX" w:eastAsia="es-MX"/>
        </w:rPr>
        <w:t>% cd WebRoot/testdrive</w:t>
      </w:r>
    </w:p>
    <w:p w14:paraId="23C5F1B9" w14:textId="77777777" w:rsidR="009D4EDE" w:rsidRPr="00F70B04" w:rsidRDefault="009D4EDE" w:rsidP="009D4E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15" w:lineRule="atLeast"/>
        <w:textAlignment w:val="baseline"/>
        <w:rPr>
          <w:rFonts w:ascii="Consolas" w:eastAsia="Times New Roman" w:hAnsi="Consolas" w:cs="Consolas"/>
          <w:color w:val="222222"/>
          <w:sz w:val="18"/>
          <w:szCs w:val="20"/>
          <w:lang w:val="es-MX" w:eastAsia="es-MX"/>
        </w:rPr>
      </w:pPr>
      <w:r w:rsidRPr="00F70B04">
        <w:rPr>
          <w:rFonts w:ascii="Consolas" w:eastAsia="Times New Roman" w:hAnsi="Consolas" w:cs="Consolas"/>
          <w:color w:val="222222"/>
          <w:sz w:val="18"/>
          <w:szCs w:val="20"/>
          <w:lang w:val="es-MX" w:eastAsia="es-MX"/>
        </w:rPr>
        <w:t>% php YiiRoot/framework/yiic.php webapp WebRoot/testdrive</w:t>
      </w:r>
    </w:p>
    <w:p w14:paraId="7BD6F901" w14:textId="77D51518" w:rsidR="009D4EDE" w:rsidRPr="00F70B04" w:rsidRDefault="009D4EDE" w:rsidP="009D4EDE">
      <w:pPr>
        <w:rPr>
          <w:lang w:val="es-MX"/>
        </w:rPr>
      </w:pPr>
      <w:r w:rsidRPr="00F70B04">
        <w:rPr>
          <w:lang w:val="es-MX"/>
        </w:rPr>
        <w:t xml:space="preserve">Esto creará una aplicación Yii esqueleto en el directorio WebRoot/testdrive. Sin escribir ni una sola </w:t>
      </w:r>
      <w:r w:rsidR="00F70B04" w:rsidRPr="00F70B04">
        <w:rPr>
          <w:lang w:val="es-MX"/>
        </w:rPr>
        <w:t>línea</w:t>
      </w:r>
      <w:r w:rsidRPr="00F70B04">
        <w:rPr>
          <w:lang w:val="es-MX"/>
        </w:rPr>
        <w:t xml:space="preserve"> de código, nosotros podemos probar nuestra primera aplicación Yii ingresando a la siguiente URL en un explorador Web:</w:t>
      </w:r>
    </w:p>
    <w:p w14:paraId="011BA16A" w14:textId="77777777" w:rsidR="007542F9" w:rsidRPr="00F70B04" w:rsidRDefault="009D4EDE" w:rsidP="009F2744">
      <w:pPr>
        <w:rPr>
          <w:lang w:val="es-MX"/>
        </w:rPr>
      </w:pPr>
      <w:r w:rsidRPr="00F70B04">
        <w:rPr>
          <w:lang w:val="es-MX"/>
        </w:rPr>
        <w:t xml:space="preserve">Como vemos, la aplicación contiene tres páginas: homepage (la página inicial), contact (página de contacto) y login (página de login de usuario). La página inicial muestra información de la aplicación y del estado del usuario logueado, la página de contacto contiene un formulario para rellenar y enviar sus consultas y la página de login de usuario permite a los mismos autenticarse para acceder a contenidos que necesitan privilegios de acceso. </w:t>
      </w:r>
    </w:p>
    <w:p w14:paraId="1C0C1156" w14:textId="77777777" w:rsidR="009D4EDE" w:rsidRPr="00F70B04" w:rsidRDefault="009D4EDE" w:rsidP="009D4EDE">
      <w:pPr>
        <w:jc w:val="center"/>
        <w:rPr>
          <w:lang w:val="es-MX"/>
        </w:rPr>
      </w:pPr>
      <w:r w:rsidRPr="00F70B04">
        <w:rPr>
          <w:noProof/>
          <w:lang w:val="es-MX" w:eastAsia="es-MX"/>
        </w:rPr>
        <w:drawing>
          <wp:inline distT="0" distB="0" distL="0" distR="0" wp14:anchorId="06374439" wp14:editId="1140F136">
            <wp:extent cx="4393870" cy="2023629"/>
            <wp:effectExtent l="0" t="0" r="6985" b="0"/>
            <wp:docPr id="21" name="Imagen 21"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8364" cy="2025699"/>
                    </a:xfrm>
                    <a:prstGeom prst="rect">
                      <a:avLst/>
                    </a:prstGeom>
                    <a:noFill/>
                    <a:ln>
                      <a:noFill/>
                    </a:ln>
                  </pic:spPr>
                </pic:pic>
              </a:graphicData>
            </a:graphic>
          </wp:inline>
        </w:drawing>
      </w:r>
    </w:p>
    <w:p w14:paraId="1601E211" w14:textId="1848B4F7" w:rsidR="009D4EDE" w:rsidRPr="00F70B04" w:rsidRDefault="009D4EDE" w:rsidP="005F4432">
      <w:pPr>
        <w:pStyle w:val="Cita"/>
        <w:rPr>
          <w:lang w:val="es-MX"/>
        </w:rPr>
      </w:pPr>
      <w:r w:rsidRPr="00F70B04">
        <w:rPr>
          <w:lang w:val="es-MX"/>
        </w:rPr>
        <w:t xml:space="preserve">Figura </w:t>
      </w:r>
      <w:r w:rsidR="005F4432" w:rsidRPr="00F70B04">
        <w:rPr>
          <w:lang w:val="es-MX"/>
        </w:rPr>
        <w:t>34</w:t>
      </w:r>
      <w:r w:rsidRPr="00F70B04">
        <w:rPr>
          <w:lang w:val="es-MX"/>
        </w:rPr>
        <w:t xml:space="preserve">: </w:t>
      </w:r>
      <w:r w:rsidR="00F70B04" w:rsidRPr="00F70B04">
        <w:rPr>
          <w:lang w:val="es-MX"/>
        </w:rPr>
        <w:t>Primera</w:t>
      </w:r>
      <w:r w:rsidRPr="00F70B04">
        <w:rPr>
          <w:lang w:val="es-MX"/>
        </w:rPr>
        <w:t xml:space="preserve"> </w:t>
      </w:r>
      <w:r w:rsidR="00F70B04" w:rsidRPr="00F70B04">
        <w:rPr>
          <w:lang w:val="es-MX"/>
        </w:rPr>
        <w:t>aplicación</w:t>
      </w:r>
      <w:r w:rsidRPr="00F70B04">
        <w:rPr>
          <w:lang w:val="es-MX"/>
        </w:rPr>
        <w:t xml:space="preserve"> Yii.</w:t>
      </w:r>
    </w:p>
    <w:p w14:paraId="614A72A3" w14:textId="77777777" w:rsidR="00AE30E9" w:rsidRPr="00F70B04" w:rsidRDefault="005F4432" w:rsidP="005F4432">
      <w:pPr>
        <w:pStyle w:val="Ttulo3"/>
        <w:rPr>
          <w:lang w:val="es-MX"/>
        </w:rPr>
      </w:pPr>
      <w:r w:rsidRPr="00F70B04">
        <w:rPr>
          <w:lang w:val="es-MX"/>
        </w:rPr>
        <w:lastRenderedPageBreak/>
        <w:t>Integración del código fuente al Servidor Web.</w:t>
      </w:r>
    </w:p>
    <w:p w14:paraId="001CD237" w14:textId="77777777" w:rsidR="007542F9" w:rsidRPr="00F70B04" w:rsidRDefault="00BE5133" w:rsidP="009F2744">
      <w:pPr>
        <w:rPr>
          <w:lang w:val="es-MX"/>
        </w:rPr>
      </w:pPr>
      <w:r w:rsidRPr="00F70B04">
        <w:rPr>
          <w:lang w:val="es-MX"/>
        </w:rPr>
        <w:t>N</w:t>
      </w:r>
      <w:r w:rsidR="00092FEC" w:rsidRPr="00F70B04">
        <w:rPr>
          <w:lang w:val="es-MX"/>
        </w:rPr>
        <w:t>uestro sitio localhost se ubica en el path siguiente:</w:t>
      </w:r>
    </w:p>
    <w:p w14:paraId="6CB92E7E" w14:textId="77777777" w:rsidR="00092FEC" w:rsidRPr="00F70B04" w:rsidRDefault="00092FEC" w:rsidP="00092FEC">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nsolas" w:eastAsia="Times New Roman" w:hAnsi="Consolas" w:cs="Consolas"/>
          <w:color w:val="222222"/>
          <w:sz w:val="18"/>
          <w:szCs w:val="20"/>
          <w:lang w:val="es-MX" w:eastAsia="es-MX"/>
        </w:rPr>
      </w:pPr>
      <w:r w:rsidRPr="00F70B04">
        <w:rPr>
          <w:rFonts w:ascii="Consolas" w:eastAsia="Times New Roman" w:hAnsi="Consolas" w:cs="Consolas"/>
          <w:color w:val="222222"/>
          <w:sz w:val="18"/>
          <w:szCs w:val="20"/>
          <w:lang w:val="es-MX" w:eastAsia="es-MX"/>
        </w:rPr>
        <w:t>C:\xampp\htdocs</w:t>
      </w:r>
    </w:p>
    <w:p w14:paraId="17397F8E" w14:textId="6B440403" w:rsidR="00092FEC" w:rsidRPr="00F70B04" w:rsidRDefault="00092FEC" w:rsidP="009F2744">
      <w:pPr>
        <w:rPr>
          <w:lang w:val="es-MX"/>
        </w:rPr>
      </w:pPr>
      <w:r w:rsidRPr="00F70B04">
        <w:rPr>
          <w:lang w:val="es-MX"/>
        </w:rPr>
        <w:t xml:space="preserve">Dentro del cual daremos </w:t>
      </w:r>
      <w:r w:rsidR="00F70B04" w:rsidRPr="00F70B04">
        <w:rPr>
          <w:lang w:val="es-MX"/>
        </w:rPr>
        <w:t>clic</w:t>
      </w:r>
      <w:r w:rsidRPr="00F70B04">
        <w:rPr>
          <w:lang w:val="es-MX"/>
        </w:rPr>
        <w:t xml:space="preserve"> derecho y entraremos a Git Bah para abrir una terminal y dentro de esta ejecutamos:</w:t>
      </w:r>
    </w:p>
    <w:p w14:paraId="13DF1C1E" w14:textId="77777777" w:rsidR="007542F9" w:rsidRPr="00F70B04" w:rsidRDefault="00092FEC" w:rsidP="00BE5133">
      <w:pPr>
        <w:pBdr>
          <w:top w:val="single" w:sz="6" w:space="13"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nsolas" w:eastAsia="Times New Roman" w:hAnsi="Consolas" w:cs="Consolas"/>
          <w:color w:val="222222"/>
          <w:sz w:val="18"/>
          <w:szCs w:val="20"/>
          <w:lang w:val="es-MX" w:eastAsia="es-MX"/>
        </w:rPr>
      </w:pPr>
      <w:r w:rsidRPr="00F70B04">
        <w:rPr>
          <w:rFonts w:ascii="Consolas" w:eastAsia="Times New Roman" w:hAnsi="Consolas" w:cs="Consolas"/>
          <w:color w:val="222222"/>
          <w:sz w:val="18"/>
          <w:szCs w:val="20"/>
          <w:lang w:val="es-MX" w:eastAsia="es-MX"/>
        </w:rPr>
        <w:t>git clone https://github.com/JoelValdivia/controlI.git.</w:t>
      </w:r>
    </w:p>
    <w:p w14:paraId="714660D8" w14:textId="77777777" w:rsidR="00092FEC" w:rsidRPr="00F70B04" w:rsidRDefault="00092FEC" w:rsidP="00092FEC">
      <w:pPr>
        <w:jc w:val="center"/>
        <w:rPr>
          <w:lang w:val="es-MX"/>
        </w:rPr>
      </w:pPr>
      <w:r w:rsidRPr="00F70B04">
        <w:rPr>
          <w:noProof/>
          <w:lang w:val="es-MX" w:eastAsia="es-MX"/>
        </w:rPr>
        <w:drawing>
          <wp:inline distT="0" distB="0" distL="0" distR="0" wp14:anchorId="0372686E" wp14:editId="571D0632">
            <wp:extent cx="3966359" cy="2033182"/>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6609" cy="2038436"/>
                    </a:xfrm>
                    <a:prstGeom prst="rect">
                      <a:avLst/>
                    </a:prstGeom>
                  </pic:spPr>
                </pic:pic>
              </a:graphicData>
            </a:graphic>
          </wp:inline>
        </w:drawing>
      </w:r>
    </w:p>
    <w:p w14:paraId="33FE3648" w14:textId="77777777" w:rsidR="00092FEC" w:rsidRPr="00F70B04" w:rsidRDefault="00092FEC" w:rsidP="00050D57">
      <w:pPr>
        <w:pStyle w:val="Cita"/>
        <w:rPr>
          <w:lang w:val="es-MX"/>
        </w:rPr>
      </w:pPr>
      <w:r w:rsidRPr="00F70B04">
        <w:rPr>
          <w:lang w:val="es-MX"/>
        </w:rPr>
        <w:t>Figura 35: Ventana Git Bash.</w:t>
      </w:r>
    </w:p>
    <w:p w14:paraId="3A752CB7" w14:textId="77777777" w:rsidR="007542F9" w:rsidRPr="00F70B04" w:rsidRDefault="00BE5133" w:rsidP="009F2744">
      <w:pPr>
        <w:rPr>
          <w:lang w:val="es-MX"/>
        </w:rPr>
      </w:pPr>
      <w:r w:rsidRPr="00F70B04">
        <w:rPr>
          <w:lang w:val="es-MX"/>
        </w:rPr>
        <w:t>Al clonar el repositorio podemos ver nuestra página web en nuestro localhost, si los servidores Apache y MySql no conectan será necesario reiniciarlos servicios desde el panel de control de xampp o en su defecto iniciarlos.</w:t>
      </w:r>
    </w:p>
    <w:p w14:paraId="3C414A0A" w14:textId="77777777" w:rsidR="007542F9" w:rsidRPr="00F70B04" w:rsidRDefault="00BE5133" w:rsidP="00BE5133">
      <w:pPr>
        <w:jc w:val="center"/>
        <w:rPr>
          <w:lang w:val="es-MX"/>
        </w:rPr>
      </w:pPr>
      <w:r w:rsidRPr="00F70B04">
        <w:rPr>
          <w:noProof/>
          <w:lang w:val="es-MX" w:eastAsia="es-MX"/>
        </w:rPr>
        <w:drawing>
          <wp:inline distT="0" distB="0" distL="0" distR="0" wp14:anchorId="0F839BE3" wp14:editId="47000046">
            <wp:extent cx="3943930" cy="21589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0923" cy="2162798"/>
                    </a:xfrm>
                    <a:prstGeom prst="rect">
                      <a:avLst/>
                    </a:prstGeom>
                  </pic:spPr>
                </pic:pic>
              </a:graphicData>
            </a:graphic>
          </wp:inline>
        </w:drawing>
      </w:r>
    </w:p>
    <w:p w14:paraId="2FC22824" w14:textId="77777777" w:rsidR="00BE5133" w:rsidRPr="00F70B04" w:rsidRDefault="00BE5133" w:rsidP="00050D57">
      <w:pPr>
        <w:pStyle w:val="Cita"/>
        <w:rPr>
          <w:lang w:val="es-MX"/>
        </w:rPr>
      </w:pPr>
      <w:r w:rsidRPr="00F70B04">
        <w:rPr>
          <w:lang w:val="es-MX"/>
        </w:rPr>
        <w:t>Figura 36: Sitio Web.</w:t>
      </w:r>
    </w:p>
    <w:p w14:paraId="468AC3FF" w14:textId="77777777" w:rsidR="00BE5133" w:rsidRPr="00F70B04" w:rsidRDefault="00BE5133" w:rsidP="00BE5133">
      <w:pPr>
        <w:pStyle w:val="Ttulo3"/>
        <w:rPr>
          <w:lang w:val="es-MX"/>
        </w:rPr>
      </w:pPr>
      <w:r w:rsidRPr="00F70B04">
        <w:rPr>
          <w:lang w:val="es-MX"/>
        </w:rPr>
        <w:lastRenderedPageBreak/>
        <w:t>Base de Datos</w:t>
      </w:r>
    </w:p>
    <w:p w14:paraId="548DDC16" w14:textId="77777777" w:rsidR="00050D57" w:rsidRPr="00F70B04" w:rsidRDefault="00050D57" w:rsidP="00050D57">
      <w:pPr>
        <w:rPr>
          <w:lang w:val="es-MX"/>
        </w:rPr>
      </w:pPr>
      <w:r w:rsidRPr="00F70B04">
        <w:rPr>
          <w:lang w:val="es-MX"/>
        </w:rPr>
        <w:t>Para importar la base de datos podemos usar Workbench, en este caso se importara la base de datos con el sitio web PhpMyAdmin que de Xamp esto para más comodidad y eficiencia.</w:t>
      </w:r>
    </w:p>
    <w:p w14:paraId="614118A6" w14:textId="77777777" w:rsidR="00050D57" w:rsidRPr="00F70B04" w:rsidRDefault="00050D57" w:rsidP="00050D57">
      <w:pPr>
        <w:rPr>
          <w:lang w:val="es-MX"/>
        </w:rPr>
      </w:pPr>
    </w:p>
    <w:p w14:paraId="195B7E49" w14:textId="77777777" w:rsidR="00050D57" w:rsidRPr="00F70B04" w:rsidRDefault="00050D57" w:rsidP="00050D57">
      <w:pPr>
        <w:rPr>
          <w:lang w:val="es-MX"/>
        </w:rPr>
      </w:pPr>
    </w:p>
    <w:p w14:paraId="66087229" w14:textId="77777777" w:rsidR="00050D57" w:rsidRPr="00F70B04" w:rsidRDefault="00050D57" w:rsidP="00050D57">
      <w:pPr>
        <w:jc w:val="center"/>
        <w:rPr>
          <w:lang w:val="es-MX"/>
        </w:rPr>
      </w:pPr>
      <w:r w:rsidRPr="00F70B04">
        <w:rPr>
          <w:noProof/>
          <w:lang w:val="es-MX" w:eastAsia="es-MX"/>
        </w:rPr>
        <w:drawing>
          <wp:inline distT="0" distB="0" distL="0" distR="0" wp14:anchorId="661748BB" wp14:editId="264E1CD4">
            <wp:extent cx="4056816" cy="2588821"/>
            <wp:effectExtent l="0" t="0" r="127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7517" cy="2595649"/>
                    </a:xfrm>
                    <a:prstGeom prst="rect">
                      <a:avLst/>
                    </a:prstGeom>
                  </pic:spPr>
                </pic:pic>
              </a:graphicData>
            </a:graphic>
          </wp:inline>
        </w:drawing>
      </w:r>
    </w:p>
    <w:p w14:paraId="6D107F36" w14:textId="77777777" w:rsidR="00050D57" w:rsidRPr="00F70B04" w:rsidRDefault="00050D57" w:rsidP="00050D57">
      <w:pPr>
        <w:pStyle w:val="Cita"/>
        <w:rPr>
          <w:lang w:val="es-MX"/>
        </w:rPr>
      </w:pPr>
      <w:r w:rsidRPr="00F70B04">
        <w:rPr>
          <w:lang w:val="es-MX"/>
        </w:rPr>
        <w:t>Figura 37: Importador de PhpMyAdmin.</w:t>
      </w:r>
    </w:p>
    <w:p w14:paraId="2CED1F2C" w14:textId="77777777" w:rsidR="00050D57" w:rsidRPr="00F70B04" w:rsidRDefault="00050D57" w:rsidP="00050D57">
      <w:pPr>
        <w:rPr>
          <w:lang w:val="es-MX"/>
        </w:rPr>
      </w:pPr>
    </w:p>
    <w:p w14:paraId="1FD1ABD6" w14:textId="77777777" w:rsidR="00050D57" w:rsidRPr="00F70B04" w:rsidRDefault="00050D57" w:rsidP="00050D57">
      <w:pPr>
        <w:rPr>
          <w:lang w:val="es-MX"/>
        </w:rPr>
      </w:pPr>
    </w:p>
    <w:p w14:paraId="49B9E3D8" w14:textId="77777777" w:rsidR="00050D57" w:rsidRPr="00F70B04" w:rsidRDefault="00050D57" w:rsidP="00050D57">
      <w:pPr>
        <w:jc w:val="center"/>
        <w:rPr>
          <w:lang w:val="es-MX"/>
        </w:rPr>
      </w:pPr>
      <w:r w:rsidRPr="00F70B04">
        <w:rPr>
          <w:noProof/>
          <w:lang w:val="es-MX" w:eastAsia="es-MX"/>
        </w:rPr>
        <w:drawing>
          <wp:inline distT="0" distB="0" distL="0" distR="0" wp14:anchorId="1DB4C443" wp14:editId="3ADA109D">
            <wp:extent cx="4007922" cy="127517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8903" cy="1278664"/>
                    </a:xfrm>
                    <a:prstGeom prst="rect">
                      <a:avLst/>
                    </a:prstGeom>
                  </pic:spPr>
                </pic:pic>
              </a:graphicData>
            </a:graphic>
          </wp:inline>
        </w:drawing>
      </w:r>
    </w:p>
    <w:p w14:paraId="7B66AAA9" w14:textId="5890639E" w:rsidR="00050D57" w:rsidRPr="00F70B04" w:rsidRDefault="00050D57" w:rsidP="00050D57">
      <w:pPr>
        <w:pStyle w:val="Cita"/>
        <w:rPr>
          <w:lang w:val="es-MX"/>
        </w:rPr>
      </w:pPr>
      <w:r w:rsidRPr="00F70B04">
        <w:rPr>
          <w:lang w:val="es-MX"/>
        </w:rPr>
        <w:t>Figura 38: Base de datos en P</w:t>
      </w:r>
      <w:r w:rsidR="00F70B04">
        <w:rPr>
          <w:lang w:val="es-MX"/>
        </w:rPr>
        <w:t>h</w:t>
      </w:r>
      <w:r w:rsidRPr="00F70B04">
        <w:rPr>
          <w:lang w:val="es-MX"/>
        </w:rPr>
        <w:t>pMyAdmin.</w:t>
      </w:r>
    </w:p>
    <w:p w14:paraId="2CAE0364" w14:textId="77777777" w:rsidR="00050D57" w:rsidRPr="00F70B04" w:rsidRDefault="00050D57" w:rsidP="00BE5133">
      <w:pPr>
        <w:rPr>
          <w:lang w:val="es-MX"/>
        </w:rPr>
      </w:pPr>
    </w:p>
    <w:p w14:paraId="2AC4DFAF" w14:textId="77777777" w:rsidR="00050D57" w:rsidRPr="00F70B04" w:rsidRDefault="00050D57" w:rsidP="00BE5133">
      <w:pPr>
        <w:rPr>
          <w:lang w:val="es-MX"/>
        </w:rPr>
      </w:pPr>
    </w:p>
    <w:p w14:paraId="5DC5F392" w14:textId="77777777" w:rsidR="00050D57" w:rsidRPr="00F70B04" w:rsidRDefault="00050D57" w:rsidP="00BE5133">
      <w:pPr>
        <w:rPr>
          <w:lang w:val="es-MX"/>
        </w:rPr>
      </w:pPr>
    </w:p>
    <w:p w14:paraId="0E1E0E52" w14:textId="77777777" w:rsidR="00050D57" w:rsidRPr="00F70B04" w:rsidRDefault="00050D57" w:rsidP="00BE5133">
      <w:pPr>
        <w:rPr>
          <w:lang w:val="es-MX"/>
        </w:rPr>
      </w:pPr>
    </w:p>
    <w:p w14:paraId="321810F1" w14:textId="77777777" w:rsidR="00BE5133" w:rsidRPr="00F70B04" w:rsidRDefault="00BE5133" w:rsidP="00BE5133">
      <w:pPr>
        <w:rPr>
          <w:lang w:val="es-MX"/>
        </w:rPr>
      </w:pPr>
      <w:r w:rsidRPr="00F70B04">
        <w:rPr>
          <w:lang w:val="es-MX"/>
        </w:rPr>
        <w:lastRenderedPageBreak/>
        <w:t>Para la base de datos debemos tener el siguiente diagrama EER:</w:t>
      </w:r>
    </w:p>
    <w:p w14:paraId="604ECD62" w14:textId="1A42D6FE" w:rsidR="00BE5133" w:rsidRPr="00F70B04" w:rsidRDefault="009A36EB" w:rsidP="009A36EB">
      <w:pPr>
        <w:jc w:val="center"/>
        <w:rPr>
          <w:lang w:val="es-MX"/>
        </w:rPr>
      </w:pPr>
      <w:r w:rsidRPr="00F70B04">
        <w:rPr>
          <w:noProof/>
          <w:lang w:val="es-MX" w:eastAsia="es-MX"/>
        </w:rPr>
        <w:drawing>
          <wp:inline distT="0" distB="0" distL="0" distR="0" wp14:anchorId="113E92E9" wp14:editId="2D1AE635">
            <wp:extent cx="4126313" cy="183832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968" cy="1841735"/>
                    </a:xfrm>
                    <a:prstGeom prst="rect">
                      <a:avLst/>
                    </a:prstGeom>
                  </pic:spPr>
                </pic:pic>
              </a:graphicData>
            </a:graphic>
          </wp:inline>
        </w:drawing>
      </w:r>
    </w:p>
    <w:p w14:paraId="4A2A0EA7" w14:textId="023B902C" w:rsidR="00BE5133" w:rsidRPr="00F70B04" w:rsidRDefault="00BE5133" w:rsidP="00050D57">
      <w:pPr>
        <w:pStyle w:val="Cita"/>
        <w:rPr>
          <w:lang w:val="es-MX"/>
        </w:rPr>
      </w:pPr>
      <w:r w:rsidRPr="00F70B04">
        <w:rPr>
          <w:lang w:val="es-MX"/>
        </w:rPr>
        <w:t>Figura 3</w:t>
      </w:r>
      <w:r w:rsidR="004D6B46" w:rsidRPr="00F70B04">
        <w:rPr>
          <w:lang w:val="es-MX"/>
        </w:rPr>
        <w:t>9</w:t>
      </w:r>
      <w:r w:rsidRPr="00F70B04">
        <w:rPr>
          <w:lang w:val="es-MX"/>
        </w:rPr>
        <w:t>: Diagrama EER en Workbench.</w:t>
      </w:r>
    </w:p>
    <w:p w14:paraId="4A8105A4" w14:textId="77777777" w:rsidR="00BE5133" w:rsidRPr="00F70B04" w:rsidRDefault="00BE5133" w:rsidP="00050D57">
      <w:pPr>
        <w:pStyle w:val="Cita"/>
        <w:rPr>
          <w:lang w:val="es-MX"/>
        </w:rPr>
      </w:pPr>
    </w:p>
    <w:p w14:paraId="52C250C6" w14:textId="10D19BC8" w:rsidR="00BE5133" w:rsidRPr="00F70B04" w:rsidRDefault="009A36EB" w:rsidP="00050D57">
      <w:pPr>
        <w:jc w:val="center"/>
        <w:rPr>
          <w:lang w:val="es-MX"/>
        </w:rPr>
      </w:pPr>
      <w:r w:rsidRPr="00F70B04">
        <w:rPr>
          <w:noProof/>
          <w:lang w:val="es-MX" w:eastAsia="es-MX"/>
        </w:rPr>
        <w:drawing>
          <wp:inline distT="0" distB="0" distL="0" distR="0" wp14:anchorId="5451F43D" wp14:editId="12693F65">
            <wp:extent cx="3935322" cy="1661160"/>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2920" cy="1664367"/>
                    </a:xfrm>
                    <a:prstGeom prst="rect">
                      <a:avLst/>
                    </a:prstGeom>
                  </pic:spPr>
                </pic:pic>
              </a:graphicData>
            </a:graphic>
          </wp:inline>
        </w:drawing>
      </w:r>
    </w:p>
    <w:p w14:paraId="03A1A0DD" w14:textId="1B42EF03" w:rsidR="00050D57" w:rsidRPr="00F70B04" w:rsidRDefault="004D6B46" w:rsidP="00050D57">
      <w:pPr>
        <w:pStyle w:val="Cita"/>
        <w:rPr>
          <w:lang w:val="es-MX"/>
        </w:rPr>
      </w:pPr>
      <w:r w:rsidRPr="00F70B04">
        <w:rPr>
          <w:lang w:val="es-MX"/>
        </w:rPr>
        <w:t>Figura 40</w:t>
      </w:r>
      <w:r w:rsidR="00050D57" w:rsidRPr="00F70B04">
        <w:rPr>
          <w:lang w:val="es-MX"/>
        </w:rPr>
        <w:t>: Tablas de la Base de datos.</w:t>
      </w:r>
    </w:p>
    <w:p w14:paraId="6AA4E519" w14:textId="77777777" w:rsidR="00BE5133" w:rsidRPr="00F70B04" w:rsidRDefault="00BE5133" w:rsidP="00BE5133">
      <w:pPr>
        <w:rPr>
          <w:lang w:val="es-MX"/>
        </w:rPr>
      </w:pPr>
    </w:p>
    <w:p w14:paraId="52F5CD5E" w14:textId="77777777" w:rsidR="00BE5133" w:rsidRPr="00F70B04" w:rsidRDefault="00050D57" w:rsidP="00050D57">
      <w:pPr>
        <w:rPr>
          <w:lang w:val="es-MX"/>
        </w:rPr>
      </w:pPr>
      <w:r w:rsidRPr="00F70B04">
        <w:rPr>
          <w:lang w:val="es-MX"/>
        </w:rPr>
        <w:t>Para la administración de la base de datos se seguirá usando Workbench.</w:t>
      </w:r>
    </w:p>
    <w:p w14:paraId="3AD46E75" w14:textId="77777777" w:rsidR="00050D57" w:rsidRPr="00F70B04" w:rsidRDefault="00050D57" w:rsidP="00050D57">
      <w:pPr>
        <w:rPr>
          <w:lang w:val="es-MX"/>
        </w:rPr>
      </w:pPr>
    </w:p>
    <w:p w14:paraId="029E5A25" w14:textId="77777777" w:rsidR="00050D57" w:rsidRPr="00F70B04" w:rsidRDefault="00050D57" w:rsidP="00050D57">
      <w:pPr>
        <w:rPr>
          <w:lang w:val="es-MX"/>
        </w:rPr>
      </w:pPr>
    </w:p>
    <w:p w14:paraId="0FF4F68A" w14:textId="77777777" w:rsidR="00050D57" w:rsidRPr="00F70B04" w:rsidRDefault="00050D57" w:rsidP="00050D57">
      <w:pPr>
        <w:rPr>
          <w:lang w:val="es-MX"/>
        </w:rPr>
      </w:pPr>
    </w:p>
    <w:p w14:paraId="43A2CF59" w14:textId="77777777" w:rsidR="00050D57" w:rsidRPr="00F70B04" w:rsidRDefault="00050D57" w:rsidP="00050D57">
      <w:pPr>
        <w:rPr>
          <w:lang w:val="es-MX"/>
        </w:rPr>
      </w:pPr>
    </w:p>
    <w:p w14:paraId="57F95130" w14:textId="77777777" w:rsidR="00050D57" w:rsidRPr="00F70B04" w:rsidRDefault="00050D57" w:rsidP="00050D57">
      <w:pPr>
        <w:rPr>
          <w:lang w:val="es-MX"/>
        </w:rPr>
      </w:pPr>
    </w:p>
    <w:p w14:paraId="12AC7FB3" w14:textId="77777777" w:rsidR="00050D57" w:rsidRPr="00F70B04" w:rsidRDefault="00050D57" w:rsidP="00050D57">
      <w:pPr>
        <w:rPr>
          <w:lang w:val="es-MX"/>
        </w:rPr>
      </w:pPr>
    </w:p>
    <w:p w14:paraId="7EABA0A8" w14:textId="77777777" w:rsidR="00050D57" w:rsidRPr="00F70B04" w:rsidRDefault="00050D57" w:rsidP="00050D57">
      <w:pPr>
        <w:rPr>
          <w:lang w:val="es-MX"/>
        </w:rPr>
      </w:pPr>
    </w:p>
    <w:p w14:paraId="193F5ACC" w14:textId="77777777" w:rsidR="00050D57" w:rsidRPr="00F70B04" w:rsidRDefault="00050D57" w:rsidP="00050D57">
      <w:pPr>
        <w:rPr>
          <w:lang w:val="es-MX"/>
        </w:rPr>
      </w:pPr>
    </w:p>
    <w:p w14:paraId="2E8B1110" w14:textId="77777777" w:rsidR="00050D57" w:rsidRPr="00F70B04" w:rsidRDefault="00050D57" w:rsidP="00050D57">
      <w:pPr>
        <w:pStyle w:val="Ttulo2"/>
        <w:rPr>
          <w:lang w:val="es-MX"/>
        </w:rPr>
      </w:pPr>
      <w:r w:rsidRPr="00F70B04">
        <w:rPr>
          <w:lang w:val="es-MX"/>
        </w:rPr>
        <w:lastRenderedPageBreak/>
        <w:t>Uso del Sitio Web</w:t>
      </w:r>
    </w:p>
    <w:p w14:paraId="281A5B32" w14:textId="77777777" w:rsidR="000C27CE" w:rsidRPr="00F70B04" w:rsidRDefault="000C27CE" w:rsidP="000C27CE">
      <w:pPr>
        <w:pStyle w:val="Ttulo3"/>
        <w:rPr>
          <w:lang w:val="es-MX"/>
        </w:rPr>
      </w:pPr>
      <w:r w:rsidRPr="00F70B04">
        <w:rPr>
          <w:lang w:val="es-MX"/>
        </w:rPr>
        <w:t>Reportar incidencia</w:t>
      </w:r>
    </w:p>
    <w:p w14:paraId="1629527A" w14:textId="77777777" w:rsidR="00050D57" w:rsidRPr="00F70B04" w:rsidRDefault="00687316" w:rsidP="00050D57">
      <w:pPr>
        <w:rPr>
          <w:lang w:val="es-MX"/>
        </w:rPr>
      </w:pPr>
      <w:r w:rsidRPr="00F70B04">
        <w:rPr>
          <w:lang w:val="es-MX"/>
        </w:rPr>
        <w:t>En el sitio del sitio web se muestran dos botones, estos son las opciones que da el sistema. Si es un usuario normal en este caso un alumno o un profesor o alguien del Centro que requiera levantar una incidencia deberá entrar a la primera opción:</w:t>
      </w:r>
    </w:p>
    <w:p w14:paraId="4A4DC678" w14:textId="77777777" w:rsidR="00687316" w:rsidRPr="00F70B04" w:rsidRDefault="00687316" w:rsidP="00050D57">
      <w:pPr>
        <w:rPr>
          <w:lang w:val="es-MX"/>
        </w:rPr>
      </w:pPr>
    </w:p>
    <w:p w14:paraId="24C3D39F" w14:textId="77777777" w:rsidR="00687316" w:rsidRPr="00F70B04" w:rsidRDefault="00687316" w:rsidP="00687316">
      <w:pPr>
        <w:jc w:val="center"/>
        <w:rPr>
          <w:lang w:val="es-MX"/>
        </w:rPr>
      </w:pPr>
      <w:r w:rsidRPr="00F70B04">
        <w:rPr>
          <w:noProof/>
          <w:lang w:val="es-MX" w:eastAsia="es-MX"/>
        </w:rPr>
        <w:drawing>
          <wp:inline distT="0" distB="0" distL="0" distR="0" wp14:anchorId="0FF499EA" wp14:editId="35C15F07">
            <wp:extent cx="4754443" cy="1709263"/>
            <wp:effectExtent l="0" t="0" r="825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7423" cy="1710334"/>
                    </a:xfrm>
                    <a:prstGeom prst="rect">
                      <a:avLst/>
                    </a:prstGeom>
                  </pic:spPr>
                </pic:pic>
              </a:graphicData>
            </a:graphic>
          </wp:inline>
        </w:drawing>
      </w:r>
    </w:p>
    <w:p w14:paraId="079A2F11" w14:textId="631BD8DB" w:rsidR="00687316" w:rsidRPr="00F70B04" w:rsidRDefault="00687316" w:rsidP="009A36EB">
      <w:pPr>
        <w:pStyle w:val="Cita"/>
        <w:rPr>
          <w:lang w:val="es-MX"/>
        </w:rPr>
      </w:pPr>
      <w:r w:rsidRPr="00F70B04">
        <w:rPr>
          <w:lang w:val="es-MX"/>
        </w:rPr>
        <w:t>Figura 4</w:t>
      </w:r>
      <w:r w:rsidR="004D6B46" w:rsidRPr="00F70B04">
        <w:rPr>
          <w:lang w:val="es-MX"/>
        </w:rPr>
        <w:t>1</w:t>
      </w:r>
      <w:r w:rsidRPr="00F70B04">
        <w:rPr>
          <w:lang w:val="es-MX"/>
        </w:rPr>
        <w:t xml:space="preserve">: Sitio Web, </w:t>
      </w:r>
      <w:r w:rsidR="00F70B04" w:rsidRPr="00F70B04">
        <w:rPr>
          <w:lang w:val="es-MX"/>
        </w:rPr>
        <w:t>Botón</w:t>
      </w:r>
      <w:r w:rsidRPr="00F70B04">
        <w:rPr>
          <w:lang w:val="es-MX"/>
        </w:rPr>
        <w:t xml:space="preserve"> Reportar.</w:t>
      </w:r>
    </w:p>
    <w:p w14:paraId="410C4A69" w14:textId="77777777" w:rsidR="00687316" w:rsidRPr="00F70B04" w:rsidRDefault="00687316" w:rsidP="00687316">
      <w:pPr>
        <w:jc w:val="center"/>
        <w:rPr>
          <w:lang w:val="es-MX"/>
        </w:rPr>
      </w:pPr>
    </w:p>
    <w:p w14:paraId="0F8F7092" w14:textId="77777777" w:rsidR="00687316" w:rsidRPr="00F70B04" w:rsidRDefault="00687316" w:rsidP="00050D57">
      <w:pPr>
        <w:rPr>
          <w:lang w:val="es-MX"/>
        </w:rPr>
      </w:pPr>
      <w:r w:rsidRPr="00F70B04">
        <w:rPr>
          <w:lang w:val="es-MX"/>
        </w:rPr>
        <w:t>En esta opción se deberán llenar los siguientes campos para poder levantar la incidencia:</w:t>
      </w:r>
    </w:p>
    <w:p w14:paraId="0CDE3D07" w14:textId="77777777" w:rsidR="00687316" w:rsidRPr="00F70B04" w:rsidRDefault="00687316" w:rsidP="00050D57">
      <w:pPr>
        <w:rPr>
          <w:lang w:val="es-MX"/>
        </w:rPr>
      </w:pPr>
    </w:p>
    <w:p w14:paraId="44D7DA8F" w14:textId="77777777" w:rsidR="00687316" w:rsidRPr="00F70B04" w:rsidRDefault="00687316" w:rsidP="00687316">
      <w:pPr>
        <w:jc w:val="center"/>
        <w:rPr>
          <w:lang w:val="es-MX"/>
        </w:rPr>
      </w:pPr>
      <w:r w:rsidRPr="00F70B04">
        <w:rPr>
          <w:noProof/>
          <w:lang w:val="es-MX" w:eastAsia="es-MX"/>
        </w:rPr>
        <w:drawing>
          <wp:inline distT="0" distB="0" distL="0" distR="0" wp14:anchorId="56677226" wp14:editId="5992F724">
            <wp:extent cx="4696691" cy="2252003"/>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2546" cy="2254810"/>
                    </a:xfrm>
                    <a:prstGeom prst="rect">
                      <a:avLst/>
                    </a:prstGeom>
                  </pic:spPr>
                </pic:pic>
              </a:graphicData>
            </a:graphic>
          </wp:inline>
        </w:drawing>
      </w:r>
    </w:p>
    <w:p w14:paraId="27E86F73" w14:textId="29D11431" w:rsidR="00687316" w:rsidRPr="00F70B04" w:rsidRDefault="00687316" w:rsidP="009A36EB">
      <w:pPr>
        <w:pStyle w:val="Cita"/>
        <w:rPr>
          <w:lang w:val="es-MX"/>
        </w:rPr>
      </w:pPr>
      <w:r w:rsidRPr="00F70B04">
        <w:rPr>
          <w:lang w:val="es-MX"/>
        </w:rPr>
        <w:t>Figura 4</w:t>
      </w:r>
      <w:r w:rsidR="004D6B46" w:rsidRPr="00F70B04">
        <w:rPr>
          <w:lang w:val="es-MX"/>
        </w:rPr>
        <w:t>2</w:t>
      </w:r>
      <w:r w:rsidRPr="00F70B04">
        <w:rPr>
          <w:lang w:val="es-MX"/>
        </w:rPr>
        <w:t>: Reportar un incidente.</w:t>
      </w:r>
    </w:p>
    <w:p w14:paraId="1B085DE7" w14:textId="77777777" w:rsidR="00050D57" w:rsidRPr="00F70B04" w:rsidRDefault="00050D57" w:rsidP="00050D57">
      <w:pPr>
        <w:rPr>
          <w:lang w:val="es-MX"/>
        </w:rPr>
      </w:pPr>
    </w:p>
    <w:p w14:paraId="2B073991" w14:textId="77777777" w:rsidR="00050D57" w:rsidRPr="00F70B04" w:rsidRDefault="00687316" w:rsidP="00050D57">
      <w:pPr>
        <w:rPr>
          <w:lang w:val="es-MX"/>
        </w:rPr>
      </w:pPr>
      <w:r w:rsidRPr="00F70B04">
        <w:rPr>
          <w:lang w:val="es-MX"/>
        </w:rPr>
        <w:t>Al dar al botón enviar el incidente queda creado y queda habilitado para crear otro incidente.</w:t>
      </w:r>
    </w:p>
    <w:p w14:paraId="4F383090" w14:textId="77777777" w:rsidR="00687316" w:rsidRPr="00F70B04" w:rsidRDefault="000C27CE" w:rsidP="000C27CE">
      <w:pPr>
        <w:pStyle w:val="Ttulo3"/>
        <w:rPr>
          <w:lang w:val="es-MX"/>
        </w:rPr>
      </w:pPr>
      <w:r w:rsidRPr="00F70B04">
        <w:rPr>
          <w:lang w:val="es-MX"/>
        </w:rPr>
        <w:lastRenderedPageBreak/>
        <w:t>Administrar incidentes</w:t>
      </w:r>
    </w:p>
    <w:p w14:paraId="39ABE9B1" w14:textId="77777777" w:rsidR="000C27CE" w:rsidRPr="00F70B04" w:rsidRDefault="000C27CE" w:rsidP="000C27CE">
      <w:pPr>
        <w:rPr>
          <w:lang w:val="es-MX"/>
        </w:rPr>
      </w:pPr>
    </w:p>
    <w:p w14:paraId="1330FBED" w14:textId="4C638F74" w:rsidR="00687316" w:rsidRPr="00F70B04" w:rsidRDefault="00687316" w:rsidP="00050D57">
      <w:pPr>
        <w:rPr>
          <w:lang w:val="es-MX"/>
        </w:rPr>
      </w:pPr>
      <w:r w:rsidRPr="00F70B04">
        <w:rPr>
          <w:lang w:val="es-MX"/>
        </w:rPr>
        <w:t xml:space="preserve">Regresando al </w:t>
      </w:r>
      <w:r w:rsidR="00F70B04" w:rsidRPr="00F70B04">
        <w:rPr>
          <w:lang w:val="es-MX"/>
        </w:rPr>
        <w:t>índex</w:t>
      </w:r>
      <w:r w:rsidRPr="00F70B04">
        <w:rPr>
          <w:lang w:val="es-MX"/>
        </w:rPr>
        <w:t xml:space="preserve"> vemos el otro botón de Administrar:</w:t>
      </w:r>
    </w:p>
    <w:p w14:paraId="593D77A8" w14:textId="77777777" w:rsidR="000C27CE" w:rsidRPr="00F70B04" w:rsidRDefault="000C27CE" w:rsidP="00050D57">
      <w:pPr>
        <w:rPr>
          <w:lang w:val="es-MX"/>
        </w:rPr>
      </w:pPr>
    </w:p>
    <w:p w14:paraId="26244997" w14:textId="77777777" w:rsidR="00687316" w:rsidRPr="00F70B04" w:rsidRDefault="00687316" w:rsidP="00687316">
      <w:pPr>
        <w:jc w:val="center"/>
        <w:rPr>
          <w:lang w:val="es-MX"/>
        </w:rPr>
      </w:pPr>
      <w:r w:rsidRPr="00F70B04">
        <w:rPr>
          <w:noProof/>
          <w:lang w:val="es-MX" w:eastAsia="es-MX"/>
        </w:rPr>
        <w:drawing>
          <wp:inline distT="0" distB="0" distL="0" distR="0" wp14:anchorId="76200A06" wp14:editId="462D823D">
            <wp:extent cx="4613564" cy="14905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7105" cy="1491680"/>
                    </a:xfrm>
                    <a:prstGeom prst="rect">
                      <a:avLst/>
                    </a:prstGeom>
                  </pic:spPr>
                </pic:pic>
              </a:graphicData>
            </a:graphic>
          </wp:inline>
        </w:drawing>
      </w:r>
    </w:p>
    <w:p w14:paraId="5927EC5D" w14:textId="20ADA254" w:rsidR="00687316" w:rsidRPr="00F70B04" w:rsidRDefault="004D6B46" w:rsidP="009A36EB">
      <w:pPr>
        <w:pStyle w:val="Cita"/>
        <w:rPr>
          <w:lang w:val="es-MX"/>
        </w:rPr>
      </w:pPr>
      <w:r w:rsidRPr="00F70B04">
        <w:rPr>
          <w:lang w:val="es-MX"/>
        </w:rPr>
        <w:t>Figura 43</w:t>
      </w:r>
      <w:r w:rsidR="00687316" w:rsidRPr="00F70B04">
        <w:rPr>
          <w:lang w:val="es-MX"/>
        </w:rPr>
        <w:t xml:space="preserve">: Sitio Web, </w:t>
      </w:r>
      <w:r w:rsidR="00F70B04" w:rsidRPr="00F70B04">
        <w:rPr>
          <w:lang w:val="es-MX"/>
        </w:rPr>
        <w:t>Botón</w:t>
      </w:r>
      <w:r w:rsidR="00687316" w:rsidRPr="00F70B04">
        <w:rPr>
          <w:lang w:val="es-MX"/>
        </w:rPr>
        <w:t xml:space="preserve"> Administrar.</w:t>
      </w:r>
    </w:p>
    <w:p w14:paraId="6BA382B3" w14:textId="77777777" w:rsidR="000C27CE" w:rsidRPr="00F70B04" w:rsidRDefault="000C27CE" w:rsidP="00687316">
      <w:pPr>
        <w:jc w:val="center"/>
        <w:rPr>
          <w:lang w:val="es-MX"/>
        </w:rPr>
      </w:pPr>
    </w:p>
    <w:p w14:paraId="7ADA01D6" w14:textId="77777777" w:rsidR="00050D57" w:rsidRPr="00F70B04" w:rsidRDefault="00687316" w:rsidP="00050D57">
      <w:pPr>
        <w:rPr>
          <w:lang w:val="es-MX"/>
        </w:rPr>
      </w:pPr>
      <w:r w:rsidRPr="00F70B04">
        <w:rPr>
          <w:lang w:val="es-MX"/>
        </w:rPr>
        <w:t>En seguida nos mandara al menú administrador a menos que no estemos logeados, si no lo estamos nos pedirá usuario y contraseña:</w:t>
      </w:r>
    </w:p>
    <w:p w14:paraId="188575D7" w14:textId="77777777" w:rsidR="000C27CE" w:rsidRPr="00F70B04" w:rsidRDefault="000C27CE" w:rsidP="00050D57">
      <w:pPr>
        <w:rPr>
          <w:lang w:val="es-MX"/>
        </w:rPr>
      </w:pPr>
    </w:p>
    <w:p w14:paraId="53067FC3" w14:textId="77777777" w:rsidR="000C27CE" w:rsidRPr="00F70B04" w:rsidRDefault="000C27CE" w:rsidP="000C27CE">
      <w:pPr>
        <w:jc w:val="center"/>
        <w:rPr>
          <w:lang w:val="es-MX"/>
        </w:rPr>
      </w:pPr>
      <w:r w:rsidRPr="00F70B04">
        <w:rPr>
          <w:noProof/>
          <w:lang w:val="es-MX" w:eastAsia="es-MX"/>
        </w:rPr>
        <w:drawing>
          <wp:inline distT="0" distB="0" distL="0" distR="0" wp14:anchorId="5AEA33F4" wp14:editId="65D7F0A7">
            <wp:extent cx="4717893" cy="1450652"/>
            <wp:effectExtent l="0" t="0" r="698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44893" cy="1458954"/>
                    </a:xfrm>
                    <a:prstGeom prst="rect">
                      <a:avLst/>
                    </a:prstGeom>
                  </pic:spPr>
                </pic:pic>
              </a:graphicData>
            </a:graphic>
          </wp:inline>
        </w:drawing>
      </w:r>
    </w:p>
    <w:p w14:paraId="3B6040B2" w14:textId="5F002C76" w:rsidR="000C27CE" w:rsidRPr="00F70B04" w:rsidRDefault="000C27CE" w:rsidP="009A36EB">
      <w:pPr>
        <w:pStyle w:val="Cita"/>
        <w:rPr>
          <w:lang w:val="es-MX"/>
        </w:rPr>
      </w:pPr>
      <w:r w:rsidRPr="00F70B04">
        <w:rPr>
          <w:lang w:val="es-MX"/>
        </w:rPr>
        <w:t>Figura 4</w:t>
      </w:r>
      <w:r w:rsidR="004D6B46" w:rsidRPr="00F70B04">
        <w:rPr>
          <w:lang w:val="es-MX"/>
        </w:rPr>
        <w:t>4</w:t>
      </w:r>
      <w:r w:rsidRPr="00F70B04">
        <w:rPr>
          <w:lang w:val="es-MX"/>
        </w:rPr>
        <w:t xml:space="preserve">: Sitio Web, inicio de </w:t>
      </w:r>
      <w:r w:rsidR="009A36EB" w:rsidRPr="00F70B04">
        <w:rPr>
          <w:lang w:val="es-MX"/>
        </w:rPr>
        <w:t>Sesión</w:t>
      </w:r>
      <w:r w:rsidRPr="00F70B04">
        <w:rPr>
          <w:lang w:val="es-MX"/>
        </w:rPr>
        <w:t>.</w:t>
      </w:r>
    </w:p>
    <w:p w14:paraId="769EB2DE" w14:textId="77777777" w:rsidR="000C27CE" w:rsidRPr="00F70B04" w:rsidRDefault="000C27CE" w:rsidP="000C27CE">
      <w:pPr>
        <w:jc w:val="center"/>
        <w:rPr>
          <w:lang w:val="es-MX"/>
        </w:rPr>
      </w:pPr>
    </w:p>
    <w:p w14:paraId="4140F66B" w14:textId="7100AAF0" w:rsidR="00687316" w:rsidRPr="00F70B04" w:rsidRDefault="00A607E8" w:rsidP="000C27CE">
      <w:pPr>
        <w:jc w:val="center"/>
        <w:rPr>
          <w:lang w:val="es-MX"/>
        </w:rPr>
      </w:pPr>
      <w:r w:rsidRPr="00F70B04">
        <w:rPr>
          <w:noProof/>
          <w:lang w:val="es-MX" w:eastAsia="es-MX"/>
        </w:rPr>
        <w:drawing>
          <wp:inline distT="0" distB="0" distL="0" distR="0" wp14:anchorId="41AABF02" wp14:editId="7D5E36B3">
            <wp:extent cx="4616794" cy="1193165"/>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18836" cy="1193693"/>
                    </a:xfrm>
                    <a:prstGeom prst="rect">
                      <a:avLst/>
                    </a:prstGeom>
                  </pic:spPr>
                </pic:pic>
              </a:graphicData>
            </a:graphic>
          </wp:inline>
        </w:drawing>
      </w:r>
    </w:p>
    <w:p w14:paraId="743A45CD" w14:textId="233EEBD7" w:rsidR="00687316" w:rsidRPr="00F70B04" w:rsidRDefault="000C27CE" w:rsidP="009A36EB">
      <w:pPr>
        <w:pStyle w:val="Cita"/>
        <w:rPr>
          <w:lang w:val="es-MX"/>
        </w:rPr>
      </w:pPr>
      <w:r w:rsidRPr="00F70B04">
        <w:rPr>
          <w:lang w:val="es-MX"/>
        </w:rPr>
        <w:t>Figura 4</w:t>
      </w:r>
      <w:r w:rsidR="004D6B46" w:rsidRPr="00F70B04">
        <w:rPr>
          <w:lang w:val="es-MX"/>
        </w:rPr>
        <w:t>5</w:t>
      </w:r>
      <w:r w:rsidRPr="00F70B04">
        <w:rPr>
          <w:lang w:val="es-MX"/>
        </w:rPr>
        <w:t>: Sitio Web, Menú; Administrar incidentes.</w:t>
      </w:r>
    </w:p>
    <w:p w14:paraId="7A94CEFE" w14:textId="77777777" w:rsidR="000C27CE" w:rsidRPr="00F70B04" w:rsidRDefault="000C27CE" w:rsidP="000C27CE">
      <w:pPr>
        <w:rPr>
          <w:lang w:val="es-MX"/>
        </w:rPr>
      </w:pPr>
      <w:r w:rsidRPr="00F70B04">
        <w:rPr>
          <w:lang w:val="es-MX"/>
        </w:rPr>
        <w:lastRenderedPageBreak/>
        <w:t>A partir de aquí podemos tener las siguientes vistas para cada incidente, así como las acciones que le corresponden a cada uno.</w:t>
      </w:r>
    </w:p>
    <w:p w14:paraId="39D5DA7D" w14:textId="77777777" w:rsidR="000C27CE" w:rsidRPr="00F70B04" w:rsidRDefault="000C27CE" w:rsidP="000C27CE">
      <w:pPr>
        <w:rPr>
          <w:lang w:val="es-MX"/>
        </w:rPr>
      </w:pPr>
    </w:p>
    <w:p w14:paraId="5C2BBCC2" w14:textId="77777777" w:rsidR="00050D57" w:rsidRPr="00F70B04" w:rsidRDefault="000C27CE" w:rsidP="000C27CE">
      <w:pPr>
        <w:pStyle w:val="Ttulo3"/>
        <w:rPr>
          <w:lang w:val="es-MX"/>
        </w:rPr>
      </w:pPr>
      <w:r w:rsidRPr="00F70B04">
        <w:rPr>
          <w:lang w:val="es-MX"/>
        </w:rPr>
        <w:t>Listado de incidentes</w:t>
      </w:r>
    </w:p>
    <w:p w14:paraId="14F54608" w14:textId="77777777" w:rsidR="000C27CE" w:rsidRPr="00F70B04" w:rsidRDefault="000C27CE" w:rsidP="000C27CE">
      <w:pPr>
        <w:rPr>
          <w:lang w:val="es-MX"/>
        </w:rPr>
      </w:pPr>
    </w:p>
    <w:p w14:paraId="208C556F" w14:textId="77777777" w:rsidR="000C27CE" w:rsidRPr="00F70B04" w:rsidRDefault="000C27CE" w:rsidP="000C27CE">
      <w:pPr>
        <w:jc w:val="center"/>
        <w:rPr>
          <w:lang w:val="es-MX"/>
        </w:rPr>
      </w:pPr>
      <w:r w:rsidRPr="00F70B04">
        <w:rPr>
          <w:noProof/>
          <w:lang w:val="es-MX" w:eastAsia="es-MX"/>
        </w:rPr>
        <w:drawing>
          <wp:inline distT="0" distB="0" distL="0" distR="0" wp14:anchorId="302698C6" wp14:editId="53BFB00E">
            <wp:extent cx="4619501" cy="1937624"/>
            <wp:effectExtent l="0" t="0" r="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2508" cy="1938885"/>
                    </a:xfrm>
                    <a:prstGeom prst="rect">
                      <a:avLst/>
                    </a:prstGeom>
                  </pic:spPr>
                </pic:pic>
              </a:graphicData>
            </a:graphic>
          </wp:inline>
        </w:drawing>
      </w:r>
    </w:p>
    <w:p w14:paraId="42B64377" w14:textId="15C4CB66" w:rsidR="00050D57" w:rsidRPr="00F70B04" w:rsidRDefault="000C27CE" w:rsidP="009A36EB">
      <w:pPr>
        <w:pStyle w:val="Cita"/>
        <w:rPr>
          <w:lang w:val="es-MX"/>
        </w:rPr>
      </w:pPr>
      <w:r w:rsidRPr="00F70B04">
        <w:rPr>
          <w:lang w:val="es-MX"/>
        </w:rPr>
        <w:t>Figura 4</w:t>
      </w:r>
      <w:r w:rsidR="004D6B46" w:rsidRPr="00F70B04">
        <w:rPr>
          <w:lang w:val="es-MX"/>
        </w:rPr>
        <w:t>6</w:t>
      </w:r>
      <w:r w:rsidRPr="00F70B04">
        <w:rPr>
          <w:lang w:val="es-MX"/>
        </w:rPr>
        <w:t>: Sitio Web, Listado de incidentes.</w:t>
      </w:r>
    </w:p>
    <w:p w14:paraId="6546F249" w14:textId="77777777" w:rsidR="000C27CE" w:rsidRPr="00F70B04" w:rsidRDefault="000C27CE" w:rsidP="000C27CE">
      <w:pPr>
        <w:jc w:val="center"/>
        <w:rPr>
          <w:lang w:val="es-MX"/>
        </w:rPr>
      </w:pPr>
    </w:p>
    <w:p w14:paraId="6DC9D45A" w14:textId="77777777" w:rsidR="00050D57" w:rsidRPr="00F70B04" w:rsidRDefault="000C27CE" w:rsidP="000C27CE">
      <w:pPr>
        <w:pStyle w:val="Ttulo3"/>
        <w:rPr>
          <w:lang w:val="es-MX"/>
        </w:rPr>
      </w:pPr>
      <w:r w:rsidRPr="00F70B04">
        <w:rPr>
          <w:lang w:val="es-MX"/>
        </w:rPr>
        <w:t>Vista de un Incidente</w:t>
      </w:r>
    </w:p>
    <w:p w14:paraId="72E467DE" w14:textId="77777777" w:rsidR="000C27CE" w:rsidRPr="00F70B04" w:rsidRDefault="000C27CE" w:rsidP="000C27CE">
      <w:pPr>
        <w:jc w:val="center"/>
        <w:rPr>
          <w:lang w:val="es-MX"/>
        </w:rPr>
      </w:pPr>
      <w:r w:rsidRPr="00F70B04">
        <w:rPr>
          <w:noProof/>
          <w:lang w:val="es-MX" w:eastAsia="es-MX"/>
        </w:rPr>
        <w:drawing>
          <wp:inline distT="0" distB="0" distL="0" distR="0" wp14:anchorId="7BD1F7E7" wp14:editId="41204B8F">
            <wp:extent cx="4529781" cy="1881117"/>
            <wp:effectExtent l="0" t="0" r="4445"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9828" cy="1889442"/>
                    </a:xfrm>
                    <a:prstGeom prst="rect">
                      <a:avLst/>
                    </a:prstGeom>
                  </pic:spPr>
                </pic:pic>
              </a:graphicData>
            </a:graphic>
          </wp:inline>
        </w:drawing>
      </w:r>
    </w:p>
    <w:p w14:paraId="3F71B47F" w14:textId="732735CA" w:rsidR="000C27CE" w:rsidRPr="00F70B04" w:rsidRDefault="004D6B46" w:rsidP="009A36EB">
      <w:pPr>
        <w:pStyle w:val="Cita"/>
        <w:rPr>
          <w:lang w:val="es-MX"/>
        </w:rPr>
      </w:pPr>
      <w:r w:rsidRPr="00F70B04">
        <w:rPr>
          <w:lang w:val="es-MX"/>
        </w:rPr>
        <w:t>Figura 47</w:t>
      </w:r>
      <w:r w:rsidR="000C27CE" w:rsidRPr="00F70B04">
        <w:rPr>
          <w:lang w:val="es-MX"/>
        </w:rPr>
        <w:t>: Sitio Web, Vista de un incidente.</w:t>
      </w:r>
    </w:p>
    <w:p w14:paraId="082647ED" w14:textId="77777777" w:rsidR="000C27CE" w:rsidRPr="00F70B04" w:rsidRDefault="000C27CE" w:rsidP="009A36EB">
      <w:pPr>
        <w:pStyle w:val="Cita"/>
        <w:rPr>
          <w:lang w:val="es-MX"/>
        </w:rPr>
      </w:pPr>
    </w:p>
    <w:p w14:paraId="3FA21621" w14:textId="77777777" w:rsidR="000C27CE" w:rsidRPr="00F70B04" w:rsidRDefault="000C27CE" w:rsidP="000C27CE">
      <w:pPr>
        <w:jc w:val="center"/>
        <w:rPr>
          <w:lang w:val="es-MX"/>
        </w:rPr>
      </w:pPr>
    </w:p>
    <w:p w14:paraId="4837D152" w14:textId="77777777" w:rsidR="000C27CE" w:rsidRPr="00F70B04" w:rsidRDefault="000C27CE" w:rsidP="000C27CE">
      <w:pPr>
        <w:jc w:val="center"/>
        <w:rPr>
          <w:lang w:val="es-MX"/>
        </w:rPr>
      </w:pPr>
    </w:p>
    <w:p w14:paraId="20660EC2" w14:textId="77777777" w:rsidR="000C27CE" w:rsidRPr="00F70B04" w:rsidRDefault="000C27CE" w:rsidP="000C27CE">
      <w:pPr>
        <w:jc w:val="center"/>
        <w:rPr>
          <w:lang w:val="es-MX"/>
        </w:rPr>
      </w:pPr>
    </w:p>
    <w:p w14:paraId="0650E566" w14:textId="77777777" w:rsidR="00050D57" w:rsidRPr="00F70B04" w:rsidRDefault="000C27CE" w:rsidP="000C27CE">
      <w:pPr>
        <w:pStyle w:val="Ttulo3"/>
        <w:rPr>
          <w:lang w:val="es-MX"/>
        </w:rPr>
      </w:pPr>
      <w:r w:rsidRPr="00F70B04">
        <w:rPr>
          <w:lang w:val="es-MX"/>
        </w:rPr>
        <w:lastRenderedPageBreak/>
        <w:t>Actualización de un incidente</w:t>
      </w:r>
    </w:p>
    <w:p w14:paraId="687D2104" w14:textId="77777777" w:rsidR="00050D57" w:rsidRPr="00F70B04" w:rsidRDefault="00050D57" w:rsidP="00050D57">
      <w:pPr>
        <w:rPr>
          <w:lang w:val="es-MX"/>
        </w:rPr>
      </w:pPr>
    </w:p>
    <w:p w14:paraId="236881AD" w14:textId="77777777" w:rsidR="000C27CE" w:rsidRPr="00F70B04" w:rsidRDefault="000C27CE" w:rsidP="000C27CE">
      <w:pPr>
        <w:jc w:val="center"/>
        <w:rPr>
          <w:lang w:val="es-MX"/>
        </w:rPr>
      </w:pPr>
      <w:r w:rsidRPr="00F70B04">
        <w:rPr>
          <w:noProof/>
          <w:lang w:val="es-MX" w:eastAsia="es-MX"/>
        </w:rPr>
        <w:drawing>
          <wp:inline distT="0" distB="0" distL="0" distR="0" wp14:anchorId="0EFF837F" wp14:editId="7B644ABE">
            <wp:extent cx="4488872" cy="1755743"/>
            <wp:effectExtent l="0" t="0" r="698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0061" cy="1760120"/>
                    </a:xfrm>
                    <a:prstGeom prst="rect">
                      <a:avLst/>
                    </a:prstGeom>
                  </pic:spPr>
                </pic:pic>
              </a:graphicData>
            </a:graphic>
          </wp:inline>
        </w:drawing>
      </w:r>
    </w:p>
    <w:p w14:paraId="7B43A0E9" w14:textId="0A434607" w:rsidR="000C27CE" w:rsidRPr="00F70B04" w:rsidRDefault="004D6B46" w:rsidP="009A36EB">
      <w:pPr>
        <w:pStyle w:val="Cita"/>
        <w:rPr>
          <w:lang w:val="es-MX"/>
        </w:rPr>
      </w:pPr>
      <w:r w:rsidRPr="00F70B04">
        <w:rPr>
          <w:lang w:val="es-MX"/>
        </w:rPr>
        <w:t>Figura 48</w:t>
      </w:r>
      <w:r w:rsidR="000C27CE" w:rsidRPr="00F70B04">
        <w:rPr>
          <w:lang w:val="es-MX"/>
        </w:rPr>
        <w:t>: Sitio Web, Actualización de incidentes.</w:t>
      </w:r>
    </w:p>
    <w:p w14:paraId="6C810D64" w14:textId="77777777" w:rsidR="00050D57" w:rsidRPr="00F70B04" w:rsidRDefault="000C27CE" w:rsidP="00D62878">
      <w:pPr>
        <w:pStyle w:val="Ttulo3"/>
        <w:rPr>
          <w:lang w:val="es-MX"/>
        </w:rPr>
      </w:pPr>
      <w:r w:rsidRPr="00F70B04">
        <w:rPr>
          <w:lang w:val="es-MX"/>
        </w:rPr>
        <w:t>Cerrar incidentes</w:t>
      </w:r>
    </w:p>
    <w:p w14:paraId="2DEBB42F" w14:textId="77777777" w:rsidR="000C27CE" w:rsidRPr="00F70B04" w:rsidRDefault="000C27CE" w:rsidP="00050D57">
      <w:pPr>
        <w:rPr>
          <w:lang w:val="es-MX"/>
        </w:rPr>
      </w:pPr>
    </w:p>
    <w:p w14:paraId="466C367B" w14:textId="77777777" w:rsidR="000C27CE" w:rsidRPr="00F70B04" w:rsidRDefault="000C27CE" w:rsidP="000C27CE">
      <w:pPr>
        <w:jc w:val="center"/>
        <w:rPr>
          <w:lang w:val="es-MX"/>
        </w:rPr>
      </w:pPr>
      <w:r w:rsidRPr="00F70B04">
        <w:rPr>
          <w:noProof/>
          <w:lang w:val="es-MX" w:eastAsia="es-MX"/>
        </w:rPr>
        <w:drawing>
          <wp:inline distT="0" distB="0" distL="0" distR="0" wp14:anchorId="51945049" wp14:editId="41D8E4B3">
            <wp:extent cx="4482935" cy="1366912"/>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94492" cy="1370436"/>
                    </a:xfrm>
                    <a:prstGeom prst="rect">
                      <a:avLst/>
                    </a:prstGeom>
                  </pic:spPr>
                </pic:pic>
              </a:graphicData>
            </a:graphic>
          </wp:inline>
        </w:drawing>
      </w:r>
    </w:p>
    <w:p w14:paraId="4072EA7E" w14:textId="6C06B341" w:rsidR="000C27CE" w:rsidRPr="00F70B04" w:rsidRDefault="000C27CE" w:rsidP="009A36EB">
      <w:pPr>
        <w:pStyle w:val="Cita"/>
        <w:rPr>
          <w:lang w:val="es-MX"/>
        </w:rPr>
      </w:pPr>
      <w:r w:rsidRPr="00F70B04">
        <w:rPr>
          <w:lang w:val="es-MX"/>
        </w:rPr>
        <w:t>Figura 4</w:t>
      </w:r>
      <w:r w:rsidR="004D6B46" w:rsidRPr="00F70B04">
        <w:rPr>
          <w:lang w:val="es-MX"/>
        </w:rPr>
        <w:t>9</w:t>
      </w:r>
      <w:r w:rsidRPr="00F70B04">
        <w:rPr>
          <w:lang w:val="es-MX"/>
        </w:rPr>
        <w:t>: Sitio Web, Cerrar incidentes.</w:t>
      </w:r>
    </w:p>
    <w:p w14:paraId="139ACD80" w14:textId="77777777" w:rsidR="00D62878" w:rsidRPr="00F70B04" w:rsidRDefault="00D62878" w:rsidP="000C27CE">
      <w:pPr>
        <w:jc w:val="center"/>
        <w:rPr>
          <w:lang w:val="es-MX"/>
        </w:rPr>
      </w:pPr>
    </w:p>
    <w:p w14:paraId="34CA664A" w14:textId="77777777" w:rsidR="00050D57" w:rsidRPr="00F70B04" w:rsidRDefault="00D62878" w:rsidP="00D62878">
      <w:pPr>
        <w:pStyle w:val="Ttulo3"/>
        <w:rPr>
          <w:lang w:val="es-MX"/>
        </w:rPr>
      </w:pPr>
      <w:r w:rsidRPr="00F70B04">
        <w:rPr>
          <w:lang w:val="es-MX"/>
        </w:rPr>
        <w:t>Eliminar incidente</w:t>
      </w:r>
    </w:p>
    <w:p w14:paraId="53C306F7" w14:textId="77777777" w:rsidR="00D62878" w:rsidRPr="00F70B04" w:rsidRDefault="00D62878" w:rsidP="009A36EB">
      <w:pPr>
        <w:pStyle w:val="Cita"/>
        <w:rPr>
          <w:lang w:val="es-MX"/>
        </w:rPr>
      </w:pPr>
      <w:r w:rsidRPr="00F70B04">
        <w:rPr>
          <w:lang w:val="es-MX"/>
        </w:rPr>
        <w:drawing>
          <wp:inline distT="0" distB="0" distL="0" distR="0" wp14:anchorId="38CA7B3F" wp14:editId="4AE70005">
            <wp:extent cx="4435434" cy="1426826"/>
            <wp:effectExtent l="0" t="0" r="381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1250" cy="1435131"/>
                    </a:xfrm>
                    <a:prstGeom prst="rect">
                      <a:avLst/>
                    </a:prstGeom>
                  </pic:spPr>
                </pic:pic>
              </a:graphicData>
            </a:graphic>
          </wp:inline>
        </w:drawing>
      </w:r>
    </w:p>
    <w:p w14:paraId="7BEF02A6" w14:textId="0BE0B58E" w:rsidR="00D62878" w:rsidRPr="00F70B04" w:rsidRDefault="004D6B46" w:rsidP="009A36EB">
      <w:pPr>
        <w:pStyle w:val="Cita"/>
        <w:rPr>
          <w:lang w:val="es-MX"/>
        </w:rPr>
      </w:pPr>
      <w:r w:rsidRPr="00F70B04">
        <w:rPr>
          <w:lang w:val="es-MX"/>
        </w:rPr>
        <w:t>Figura 50</w:t>
      </w:r>
      <w:r w:rsidR="00D62878" w:rsidRPr="00F70B04">
        <w:rPr>
          <w:lang w:val="es-MX"/>
        </w:rPr>
        <w:t>: Sitio Web, Eliminar Incidentes.</w:t>
      </w:r>
    </w:p>
    <w:p w14:paraId="1B45A11A" w14:textId="77777777" w:rsidR="00050D57" w:rsidRPr="00F70B04" w:rsidRDefault="00050D57" w:rsidP="00D62878">
      <w:pPr>
        <w:jc w:val="center"/>
        <w:rPr>
          <w:lang w:val="es-MX"/>
        </w:rPr>
      </w:pPr>
    </w:p>
    <w:p w14:paraId="59423397" w14:textId="77777777" w:rsidR="00D62878" w:rsidRPr="00F70B04" w:rsidRDefault="00D62878" w:rsidP="00D62878">
      <w:pPr>
        <w:pStyle w:val="Ttulo3"/>
        <w:rPr>
          <w:lang w:val="es-MX"/>
        </w:rPr>
      </w:pPr>
      <w:r w:rsidRPr="00F70B04">
        <w:rPr>
          <w:lang w:val="es-MX"/>
        </w:rPr>
        <w:lastRenderedPageBreak/>
        <w:t>Reportes</w:t>
      </w:r>
    </w:p>
    <w:p w14:paraId="5BC21D31" w14:textId="77777777" w:rsidR="00D62878" w:rsidRPr="00F70B04" w:rsidRDefault="00D62878" w:rsidP="00D62878">
      <w:pPr>
        <w:rPr>
          <w:lang w:val="es-MX"/>
        </w:rPr>
      </w:pPr>
      <w:r w:rsidRPr="00F70B04">
        <w:rPr>
          <w:lang w:val="es-MX"/>
        </w:rPr>
        <w:t>Podemos generar reportes a partir de una búsqueda personalizada.</w:t>
      </w:r>
    </w:p>
    <w:p w14:paraId="40E6CBE0" w14:textId="77777777" w:rsidR="00D62878" w:rsidRPr="00F70B04" w:rsidRDefault="00D62878" w:rsidP="00D62878">
      <w:pPr>
        <w:jc w:val="center"/>
        <w:rPr>
          <w:lang w:val="es-MX"/>
        </w:rPr>
      </w:pPr>
      <w:r w:rsidRPr="00F70B04">
        <w:rPr>
          <w:noProof/>
          <w:lang w:val="es-MX" w:eastAsia="es-MX"/>
        </w:rPr>
        <w:drawing>
          <wp:inline distT="0" distB="0" distL="0" distR="0" wp14:anchorId="1AF89B62" wp14:editId="4E6DB0BA">
            <wp:extent cx="4422179" cy="200320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2448" cy="2007860"/>
                    </a:xfrm>
                    <a:prstGeom prst="rect">
                      <a:avLst/>
                    </a:prstGeom>
                  </pic:spPr>
                </pic:pic>
              </a:graphicData>
            </a:graphic>
          </wp:inline>
        </w:drawing>
      </w:r>
    </w:p>
    <w:p w14:paraId="71281981" w14:textId="46E0962A" w:rsidR="00D62878" w:rsidRPr="00F70B04" w:rsidRDefault="004D6B46" w:rsidP="009A36EB">
      <w:pPr>
        <w:pStyle w:val="Cita"/>
        <w:rPr>
          <w:lang w:val="es-MX"/>
        </w:rPr>
      </w:pPr>
      <w:r w:rsidRPr="00F70B04">
        <w:rPr>
          <w:lang w:val="es-MX"/>
        </w:rPr>
        <w:t>Figura 51</w:t>
      </w:r>
      <w:r w:rsidR="00D62878" w:rsidRPr="00F70B04">
        <w:rPr>
          <w:lang w:val="es-MX"/>
        </w:rPr>
        <w:t>: Sitio Web, Búsqueda para reportes.</w:t>
      </w:r>
    </w:p>
    <w:p w14:paraId="2A674E7E" w14:textId="77777777" w:rsidR="00D62878" w:rsidRPr="00F70B04" w:rsidRDefault="00D62878" w:rsidP="00D62878">
      <w:pPr>
        <w:rPr>
          <w:lang w:val="es-MX"/>
        </w:rPr>
      </w:pPr>
      <w:r w:rsidRPr="00F70B04">
        <w:rPr>
          <w:lang w:val="es-MX"/>
        </w:rPr>
        <w:t>Dependiendo del navegador será la vista del PDF creado o  si se abre con Adobe Flash también tendrá su vista propia, en Windows 8 se pudiera ver desde su aplicación base.</w:t>
      </w:r>
    </w:p>
    <w:p w14:paraId="583B0F83" w14:textId="77777777" w:rsidR="00D62878" w:rsidRPr="00F70B04" w:rsidRDefault="00D62878" w:rsidP="00D62878">
      <w:pPr>
        <w:jc w:val="center"/>
        <w:rPr>
          <w:lang w:val="es-MX"/>
        </w:rPr>
      </w:pPr>
      <w:r w:rsidRPr="00F70B04">
        <w:rPr>
          <w:noProof/>
          <w:lang w:val="es-MX" w:eastAsia="es-MX"/>
        </w:rPr>
        <w:drawing>
          <wp:inline distT="0" distB="0" distL="0" distR="0" wp14:anchorId="6121BD43" wp14:editId="6666B08B">
            <wp:extent cx="4422034" cy="182881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1320" cy="1832653"/>
                    </a:xfrm>
                    <a:prstGeom prst="rect">
                      <a:avLst/>
                    </a:prstGeom>
                  </pic:spPr>
                </pic:pic>
              </a:graphicData>
            </a:graphic>
          </wp:inline>
        </w:drawing>
      </w:r>
    </w:p>
    <w:p w14:paraId="5DA5B534" w14:textId="0B37BB2F" w:rsidR="00D62878" w:rsidRPr="00F70B04" w:rsidRDefault="004D6B46" w:rsidP="009A36EB">
      <w:pPr>
        <w:pStyle w:val="Cita"/>
        <w:rPr>
          <w:lang w:val="es-MX"/>
        </w:rPr>
      </w:pPr>
      <w:r w:rsidRPr="00F70B04">
        <w:rPr>
          <w:lang w:val="es-MX"/>
        </w:rPr>
        <w:t>Figura 52</w:t>
      </w:r>
      <w:r w:rsidR="00D62878" w:rsidRPr="00F70B04">
        <w:rPr>
          <w:lang w:val="es-MX"/>
        </w:rPr>
        <w:t>: Sitio Web, Reporte PDF.</w:t>
      </w:r>
    </w:p>
    <w:p w14:paraId="5E94A1CB" w14:textId="41544FD1" w:rsidR="00A607E8" w:rsidRPr="00F70B04" w:rsidRDefault="00A607E8" w:rsidP="00A607E8">
      <w:pPr>
        <w:pStyle w:val="Ttulo3"/>
        <w:rPr>
          <w:lang w:val="es-MX"/>
        </w:rPr>
      </w:pPr>
      <w:r w:rsidRPr="00F70B04">
        <w:rPr>
          <w:lang w:val="es-MX"/>
        </w:rPr>
        <w:t>Administrar Usuarios CTA</w:t>
      </w:r>
    </w:p>
    <w:p w14:paraId="070FD6BF" w14:textId="26EAA30A" w:rsidR="00A607E8" w:rsidRPr="00F70B04" w:rsidRDefault="00A607E8" w:rsidP="00A607E8">
      <w:pPr>
        <w:jc w:val="center"/>
        <w:rPr>
          <w:lang w:val="es-MX"/>
        </w:rPr>
      </w:pPr>
      <w:r w:rsidRPr="00F70B04">
        <w:rPr>
          <w:noProof/>
          <w:lang w:val="es-MX" w:eastAsia="es-MX"/>
        </w:rPr>
        <w:drawing>
          <wp:inline distT="0" distB="0" distL="0" distR="0" wp14:anchorId="127D7E31" wp14:editId="498B1122">
            <wp:extent cx="4293718" cy="1250959"/>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12348" cy="1256387"/>
                    </a:xfrm>
                    <a:prstGeom prst="rect">
                      <a:avLst/>
                    </a:prstGeom>
                  </pic:spPr>
                </pic:pic>
              </a:graphicData>
            </a:graphic>
          </wp:inline>
        </w:drawing>
      </w:r>
    </w:p>
    <w:p w14:paraId="72D50B20" w14:textId="615C70E7" w:rsidR="00A607E8" w:rsidRPr="00F70B04" w:rsidRDefault="00A607E8" w:rsidP="009A36EB">
      <w:pPr>
        <w:pStyle w:val="Cita"/>
        <w:rPr>
          <w:lang w:val="es-MX"/>
        </w:rPr>
      </w:pPr>
      <w:r w:rsidRPr="00F70B04">
        <w:rPr>
          <w:lang w:val="es-MX"/>
        </w:rPr>
        <w:t>Figura 5</w:t>
      </w:r>
      <w:r w:rsidR="004D6B46" w:rsidRPr="00F70B04">
        <w:rPr>
          <w:lang w:val="es-MX"/>
        </w:rPr>
        <w:t>3</w:t>
      </w:r>
      <w:r w:rsidRPr="00F70B04">
        <w:rPr>
          <w:lang w:val="es-MX"/>
        </w:rPr>
        <w:t>: Sitio Web, Administrar usuarios.</w:t>
      </w:r>
    </w:p>
    <w:p w14:paraId="0A3117FF" w14:textId="77777777" w:rsidR="00A607E8" w:rsidRPr="00F70B04" w:rsidRDefault="00A607E8" w:rsidP="004D6B46">
      <w:pPr>
        <w:rPr>
          <w:lang w:val="es-MX"/>
        </w:rPr>
      </w:pPr>
    </w:p>
    <w:p w14:paraId="71FD84C6" w14:textId="5A86DC97" w:rsidR="00A607E8" w:rsidRPr="00F70B04" w:rsidRDefault="00A607E8" w:rsidP="00A607E8">
      <w:pPr>
        <w:pStyle w:val="Ttulo3"/>
        <w:rPr>
          <w:lang w:val="es-MX"/>
        </w:rPr>
      </w:pPr>
      <w:r w:rsidRPr="00F70B04">
        <w:rPr>
          <w:lang w:val="es-MX"/>
        </w:rPr>
        <w:lastRenderedPageBreak/>
        <w:t>Ver usuario CTA</w:t>
      </w:r>
    </w:p>
    <w:p w14:paraId="7A9CE10F" w14:textId="77777777" w:rsidR="00A607E8" w:rsidRPr="00F70B04" w:rsidRDefault="00A607E8" w:rsidP="00A607E8">
      <w:pPr>
        <w:rPr>
          <w:lang w:val="es-MX"/>
        </w:rPr>
      </w:pPr>
    </w:p>
    <w:p w14:paraId="39257611" w14:textId="36DC73BE" w:rsidR="00D62878" w:rsidRPr="00F70B04" w:rsidRDefault="00A607E8" w:rsidP="00A607E8">
      <w:pPr>
        <w:jc w:val="center"/>
        <w:rPr>
          <w:lang w:val="es-MX"/>
        </w:rPr>
      </w:pPr>
      <w:r w:rsidRPr="00F70B04">
        <w:rPr>
          <w:noProof/>
          <w:lang w:val="es-MX" w:eastAsia="es-MX"/>
        </w:rPr>
        <w:drawing>
          <wp:inline distT="0" distB="0" distL="0" distR="0" wp14:anchorId="42511E5C" wp14:editId="0038294C">
            <wp:extent cx="4363720" cy="142800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77360" cy="1432464"/>
                    </a:xfrm>
                    <a:prstGeom prst="rect">
                      <a:avLst/>
                    </a:prstGeom>
                  </pic:spPr>
                </pic:pic>
              </a:graphicData>
            </a:graphic>
          </wp:inline>
        </w:drawing>
      </w:r>
    </w:p>
    <w:p w14:paraId="019A77A0" w14:textId="2FF69C72" w:rsidR="00A607E8" w:rsidRPr="00F70B04" w:rsidRDefault="00A607E8" w:rsidP="009A36EB">
      <w:pPr>
        <w:pStyle w:val="Cita"/>
        <w:rPr>
          <w:lang w:val="es-MX"/>
        </w:rPr>
      </w:pPr>
      <w:r w:rsidRPr="00F70B04">
        <w:rPr>
          <w:lang w:val="es-MX"/>
        </w:rPr>
        <w:t>Figura 5</w:t>
      </w:r>
      <w:r w:rsidR="004D6B46" w:rsidRPr="00F70B04">
        <w:rPr>
          <w:lang w:val="es-MX"/>
        </w:rPr>
        <w:t>4</w:t>
      </w:r>
      <w:r w:rsidRPr="00F70B04">
        <w:rPr>
          <w:lang w:val="es-MX"/>
        </w:rPr>
        <w:t>: Sitio Web, Ver usuario CTA.</w:t>
      </w:r>
    </w:p>
    <w:p w14:paraId="7F60E0F1" w14:textId="77777777" w:rsidR="00A607E8" w:rsidRPr="00F70B04" w:rsidRDefault="00A607E8" w:rsidP="00A607E8">
      <w:pPr>
        <w:rPr>
          <w:lang w:val="es-MX"/>
        </w:rPr>
      </w:pPr>
    </w:p>
    <w:p w14:paraId="65A7BE60" w14:textId="71926A9B" w:rsidR="00A607E8" w:rsidRPr="00F70B04" w:rsidRDefault="00A607E8" w:rsidP="00A607E8">
      <w:pPr>
        <w:pStyle w:val="Ttulo3"/>
        <w:rPr>
          <w:lang w:val="es-MX"/>
        </w:rPr>
      </w:pPr>
      <w:r w:rsidRPr="00F70B04">
        <w:rPr>
          <w:lang w:val="es-MX"/>
        </w:rPr>
        <w:t xml:space="preserve">Crear usuario CTA. </w:t>
      </w:r>
    </w:p>
    <w:p w14:paraId="6D2F2C69" w14:textId="77777777" w:rsidR="00D62878" w:rsidRPr="00F70B04" w:rsidRDefault="00D62878" w:rsidP="00D62878">
      <w:pPr>
        <w:rPr>
          <w:lang w:val="es-MX"/>
        </w:rPr>
      </w:pPr>
    </w:p>
    <w:p w14:paraId="1910B685" w14:textId="6532B7E8" w:rsidR="00A607E8" w:rsidRPr="00F70B04" w:rsidRDefault="00A607E8" w:rsidP="00A607E8">
      <w:pPr>
        <w:jc w:val="center"/>
        <w:rPr>
          <w:lang w:val="es-MX"/>
        </w:rPr>
      </w:pPr>
      <w:r w:rsidRPr="00F70B04">
        <w:rPr>
          <w:noProof/>
          <w:lang w:val="es-MX" w:eastAsia="es-MX"/>
        </w:rPr>
        <w:drawing>
          <wp:inline distT="0" distB="0" distL="0" distR="0" wp14:anchorId="65C62867" wp14:editId="0847CC99">
            <wp:extent cx="4313422" cy="1462231"/>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23003" cy="1465479"/>
                    </a:xfrm>
                    <a:prstGeom prst="rect">
                      <a:avLst/>
                    </a:prstGeom>
                  </pic:spPr>
                </pic:pic>
              </a:graphicData>
            </a:graphic>
          </wp:inline>
        </w:drawing>
      </w:r>
    </w:p>
    <w:p w14:paraId="7F0098B9" w14:textId="3733B603" w:rsidR="00A607E8" w:rsidRPr="00F70B04" w:rsidRDefault="00A607E8" w:rsidP="009A36EB">
      <w:pPr>
        <w:pStyle w:val="Cita"/>
        <w:rPr>
          <w:lang w:val="es-MX"/>
        </w:rPr>
      </w:pPr>
      <w:r w:rsidRPr="00F70B04">
        <w:rPr>
          <w:lang w:val="es-MX"/>
        </w:rPr>
        <w:t>Figura 5</w:t>
      </w:r>
      <w:r w:rsidR="004D6B46" w:rsidRPr="00F70B04">
        <w:rPr>
          <w:lang w:val="es-MX"/>
        </w:rPr>
        <w:t>5</w:t>
      </w:r>
      <w:r w:rsidRPr="00F70B04">
        <w:rPr>
          <w:lang w:val="es-MX"/>
        </w:rPr>
        <w:t xml:space="preserve">: Sitio Web, </w:t>
      </w:r>
      <w:r w:rsidR="004D6B46" w:rsidRPr="00F70B04">
        <w:rPr>
          <w:lang w:val="es-MX"/>
        </w:rPr>
        <w:t>Crear</w:t>
      </w:r>
      <w:r w:rsidRPr="00F70B04">
        <w:rPr>
          <w:lang w:val="es-MX"/>
        </w:rPr>
        <w:t xml:space="preserve"> usuario CTA.</w:t>
      </w:r>
    </w:p>
    <w:p w14:paraId="22657C79" w14:textId="77777777" w:rsidR="00A607E8" w:rsidRPr="00F70B04" w:rsidRDefault="00A607E8" w:rsidP="00D62878">
      <w:pPr>
        <w:rPr>
          <w:lang w:val="es-MX"/>
        </w:rPr>
      </w:pPr>
    </w:p>
    <w:p w14:paraId="373CF20F" w14:textId="77777777" w:rsidR="00A607E8" w:rsidRPr="00F70B04" w:rsidRDefault="00A607E8" w:rsidP="00D62878">
      <w:pPr>
        <w:rPr>
          <w:lang w:val="es-MX"/>
        </w:rPr>
      </w:pPr>
    </w:p>
    <w:p w14:paraId="4580AC46" w14:textId="77777777" w:rsidR="009A36EB" w:rsidRPr="00F70B04" w:rsidRDefault="009A36EB" w:rsidP="00D62878">
      <w:pPr>
        <w:rPr>
          <w:lang w:val="es-MX"/>
        </w:rPr>
      </w:pPr>
    </w:p>
    <w:p w14:paraId="381EFE7E" w14:textId="77777777" w:rsidR="00A607E8" w:rsidRPr="00F70B04" w:rsidRDefault="00A607E8" w:rsidP="00D62878">
      <w:pPr>
        <w:rPr>
          <w:lang w:val="es-MX"/>
        </w:rPr>
      </w:pPr>
    </w:p>
    <w:p w14:paraId="181607D6" w14:textId="77777777" w:rsidR="00A607E8" w:rsidRPr="00F70B04" w:rsidRDefault="00A607E8" w:rsidP="00D62878">
      <w:pPr>
        <w:rPr>
          <w:lang w:val="es-MX"/>
        </w:rPr>
      </w:pPr>
    </w:p>
    <w:p w14:paraId="177F9C89" w14:textId="77777777" w:rsidR="00D62878" w:rsidRPr="00F70B04" w:rsidRDefault="00D62878" w:rsidP="00D62878">
      <w:pPr>
        <w:rPr>
          <w:lang w:val="es-MX"/>
        </w:rPr>
      </w:pPr>
    </w:p>
    <w:p w14:paraId="15A4DFAE" w14:textId="77777777" w:rsidR="00D62878" w:rsidRPr="00F70B04" w:rsidRDefault="00D62878" w:rsidP="00D62878">
      <w:pPr>
        <w:rPr>
          <w:lang w:val="es-MX"/>
        </w:rPr>
      </w:pPr>
    </w:p>
    <w:p w14:paraId="7125DA9E" w14:textId="77777777" w:rsidR="00D62878" w:rsidRPr="00F70B04" w:rsidRDefault="00D62878" w:rsidP="009A36EB">
      <w:pPr>
        <w:pStyle w:val="Cita"/>
        <w:rPr>
          <w:lang w:val="es-MX"/>
        </w:rPr>
      </w:pPr>
    </w:p>
    <w:p w14:paraId="5440D961" w14:textId="77777777" w:rsidR="007542F9" w:rsidRPr="00F70B04" w:rsidRDefault="007542F9" w:rsidP="007542F9">
      <w:pPr>
        <w:pStyle w:val="Ttulo2"/>
        <w:rPr>
          <w:sz w:val="24"/>
          <w:lang w:val="es-MX"/>
        </w:rPr>
      </w:pPr>
      <w:r w:rsidRPr="00F70B04">
        <w:rPr>
          <w:sz w:val="24"/>
          <w:lang w:val="es-MX"/>
        </w:rPr>
        <w:lastRenderedPageBreak/>
        <w:t>Índice de imágenes</w:t>
      </w:r>
    </w:p>
    <w:p w14:paraId="56E0535A" w14:textId="77777777" w:rsidR="001108BD" w:rsidRPr="00F70B04" w:rsidRDefault="001108BD" w:rsidP="009F2744">
      <w:pPr>
        <w:rPr>
          <w:lang w:val="es-MX"/>
        </w:rPr>
      </w:pPr>
    </w:p>
    <w:p w14:paraId="36E5E10C" w14:textId="10150689" w:rsidR="004D6B46" w:rsidRPr="00F70B04" w:rsidRDefault="004D6B46" w:rsidP="00A02606">
      <w:pPr>
        <w:pStyle w:val="Prrafodelista"/>
        <w:numPr>
          <w:ilvl w:val="0"/>
          <w:numId w:val="10"/>
        </w:numPr>
        <w:tabs>
          <w:tab w:val="left" w:pos="8080"/>
        </w:tabs>
        <w:rPr>
          <w:rStyle w:val="nfasissutil"/>
          <w:lang w:val="es-MX"/>
        </w:rPr>
      </w:pPr>
      <w:r w:rsidRPr="00F70B04">
        <w:rPr>
          <w:rStyle w:val="nfasissutil"/>
          <w:lang w:val="es-MX"/>
        </w:rPr>
        <w:t>Figura 1: Imagen de instalador Xampp</w:t>
      </w:r>
      <w:r w:rsidR="00E55C1B" w:rsidRPr="00F70B04">
        <w:rPr>
          <w:rStyle w:val="nfasissutil"/>
          <w:lang w:val="es-MX"/>
        </w:rPr>
        <w:t>----------------------------------------------------</w:t>
      </w:r>
      <w:r w:rsidR="006703B1" w:rsidRPr="00F70B04">
        <w:rPr>
          <w:rStyle w:val="nfasissutil"/>
          <w:lang w:val="es-MX"/>
        </w:rPr>
        <w:t>--</w:t>
      </w:r>
      <w:r w:rsidR="00E55C1B" w:rsidRPr="00F70B04">
        <w:rPr>
          <w:rStyle w:val="nfasissutil"/>
          <w:lang w:val="es-MX"/>
        </w:rPr>
        <w:t>---</w:t>
      </w:r>
      <w:r w:rsidR="006703B1" w:rsidRPr="00F70B04">
        <w:rPr>
          <w:rStyle w:val="nfasissutil"/>
          <w:lang w:val="es-MX"/>
        </w:rPr>
        <w:t>4</w:t>
      </w:r>
    </w:p>
    <w:p w14:paraId="2BF75FD4" w14:textId="39A34E8D" w:rsidR="004D6B46" w:rsidRPr="00F70B04" w:rsidRDefault="004D6B46" w:rsidP="00C73B36">
      <w:pPr>
        <w:pStyle w:val="Prrafodelista"/>
        <w:numPr>
          <w:ilvl w:val="0"/>
          <w:numId w:val="10"/>
        </w:numPr>
        <w:rPr>
          <w:rStyle w:val="nfasissutil"/>
          <w:lang w:val="es-MX"/>
        </w:rPr>
      </w:pPr>
      <w:r w:rsidRPr="00F70B04">
        <w:rPr>
          <w:rStyle w:val="nfasissutil"/>
          <w:lang w:val="es-MX"/>
        </w:rPr>
        <w:t>Figura 2: Permisos de servicios de Windows para Xampp</w:t>
      </w:r>
      <w:r w:rsidR="00E55C1B" w:rsidRPr="00F70B04">
        <w:rPr>
          <w:rStyle w:val="nfasissutil"/>
          <w:lang w:val="es-MX"/>
        </w:rPr>
        <w:t>-----------</w:t>
      </w:r>
      <w:r w:rsidR="006703B1" w:rsidRPr="00F70B04">
        <w:rPr>
          <w:rStyle w:val="nfasissutil"/>
          <w:lang w:val="es-MX"/>
        </w:rPr>
        <w:t>----------------------</w:t>
      </w:r>
      <w:r w:rsidR="00E55C1B" w:rsidRPr="00F70B04">
        <w:rPr>
          <w:rStyle w:val="nfasissutil"/>
          <w:lang w:val="es-MX"/>
        </w:rPr>
        <w:t>--</w:t>
      </w:r>
      <w:r w:rsidR="006703B1" w:rsidRPr="00F70B04">
        <w:rPr>
          <w:rStyle w:val="nfasissutil"/>
          <w:lang w:val="es-MX"/>
        </w:rPr>
        <w:t>4</w:t>
      </w:r>
    </w:p>
    <w:p w14:paraId="4C241305" w14:textId="11A87982" w:rsidR="004D6B46" w:rsidRPr="00F70B04" w:rsidRDefault="004D6B46" w:rsidP="00C73B36">
      <w:pPr>
        <w:pStyle w:val="Prrafodelista"/>
        <w:numPr>
          <w:ilvl w:val="0"/>
          <w:numId w:val="10"/>
        </w:numPr>
        <w:rPr>
          <w:rStyle w:val="nfasissutil"/>
          <w:lang w:val="es-MX"/>
        </w:rPr>
      </w:pPr>
      <w:r w:rsidRPr="00F70B04">
        <w:rPr>
          <w:rStyle w:val="nfasissutil"/>
          <w:lang w:val="es-MX"/>
        </w:rPr>
        <w:t>Figura 3: Bienvenida al menú de instalación de Xampp.</w:t>
      </w:r>
      <w:r w:rsidR="00E55C1B" w:rsidRPr="00F70B04">
        <w:rPr>
          <w:rStyle w:val="nfasissutil"/>
          <w:lang w:val="es-MX"/>
        </w:rPr>
        <w:t xml:space="preserve"> --------------------------------</w:t>
      </w:r>
      <w:r w:rsidR="006703B1" w:rsidRPr="00F70B04">
        <w:rPr>
          <w:rStyle w:val="nfasissutil"/>
          <w:lang w:val="es-MX"/>
        </w:rPr>
        <w:t>----5</w:t>
      </w:r>
    </w:p>
    <w:p w14:paraId="1EFA79D7" w14:textId="074A3700" w:rsidR="004D6B46" w:rsidRPr="00F70B04" w:rsidRDefault="004D6B46" w:rsidP="00C73B36">
      <w:pPr>
        <w:pStyle w:val="Prrafodelista"/>
        <w:numPr>
          <w:ilvl w:val="0"/>
          <w:numId w:val="10"/>
        </w:numPr>
        <w:rPr>
          <w:rStyle w:val="nfasissutil"/>
          <w:lang w:val="es-MX"/>
        </w:rPr>
      </w:pPr>
      <w:r w:rsidRPr="00F70B04">
        <w:rPr>
          <w:rStyle w:val="nfasissutil"/>
          <w:lang w:val="es-MX"/>
        </w:rPr>
        <w:t>Figura 4: Selección de servidores y programas requeridos.</w:t>
      </w:r>
      <w:r w:rsidR="00E55C1B" w:rsidRPr="00F70B04">
        <w:rPr>
          <w:rStyle w:val="nfasissutil"/>
          <w:lang w:val="es-MX"/>
        </w:rPr>
        <w:t xml:space="preserve"> --------------------------------</w:t>
      </w:r>
      <w:r w:rsidR="006703B1" w:rsidRPr="00F70B04">
        <w:rPr>
          <w:rStyle w:val="nfasissutil"/>
          <w:lang w:val="es-MX"/>
        </w:rPr>
        <w:t>-5</w:t>
      </w:r>
    </w:p>
    <w:p w14:paraId="0A20EA7A" w14:textId="452CB0C3" w:rsidR="004D6B46" w:rsidRPr="00F70B04" w:rsidRDefault="004D6B46" w:rsidP="006703B1">
      <w:pPr>
        <w:pStyle w:val="Prrafodelista"/>
        <w:numPr>
          <w:ilvl w:val="0"/>
          <w:numId w:val="10"/>
        </w:numPr>
        <w:rPr>
          <w:rStyle w:val="nfasissutil"/>
          <w:lang w:val="es-MX"/>
        </w:rPr>
      </w:pPr>
      <w:r w:rsidRPr="00F70B04">
        <w:rPr>
          <w:rStyle w:val="nfasissutil"/>
          <w:lang w:val="es-MX"/>
        </w:rPr>
        <w:t>Figura 5: ubicación de Xampp.</w:t>
      </w:r>
      <w:r w:rsidR="00E55C1B" w:rsidRPr="00F70B04">
        <w:rPr>
          <w:rStyle w:val="nfasissutil"/>
          <w:lang w:val="es-MX"/>
        </w:rPr>
        <w:t xml:space="preserve"> --------------------------------</w:t>
      </w:r>
      <w:r w:rsidR="006703B1" w:rsidRPr="00F70B04">
        <w:rPr>
          <w:rStyle w:val="nfasissutil"/>
          <w:lang w:val="es-MX"/>
        </w:rPr>
        <w:t>----------------------------------6</w:t>
      </w:r>
    </w:p>
    <w:p w14:paraId="2BCFF4BB" w14:textId="5E85FC0C" w:rsidR="004D6B46" w:rsidRPr="00F70B04" w:rsidRDefault="004D6B46" w:rsidP="006703B1">
      <w:pPr>
        <w:pStyle w:val="Prrafodelista"/>
        <w:numPr>
          <w:ilvl w:val="0"/>
          <w:numId w:val="10"/>
        </w:numPr>
        <w:rPr>
          <w:rStyle w:val="nfasissutil"/>
          <w:lang w:val="es-MX"/>
        </w:rPr>
      </w:pPr>
      <w:r w:rsidRPr="00F70B04">
        <w:rPr>
          <w:rStyle w:val="nfasissutil"/>
          <w:lang w:val="es-MX"/>
        </w:rPr>
        <w:t>Figura 6: Presentación de BitNami en Xampp.</w:t>
      </w:r>
      <w:r w:rsidR="00E55C1B" w:rsidRPr="00F70B04">
        <w:rPr>
          <w:rStyle w:val="nfasissutil"/>
          <w:lang w:val="es-MX"/>
        </w:rPr>
        <w:t xml:space="preserve"> --------------------------------</w:t>
      </w:r>
      <w:r w:rsidR="006703B1" w:rsidRPr="00F70B04">
        <w:rPr>
          <w:rStyle w:val="nfasissutil"/>
          <w:lang w:val="es-MX"/>
        </w:rPr>
        <w:t>---------------6</w:t>
      </w:r>
    </w:p>
    <w:p w14:paraId="63EC7C6E" w14:textId="55233A5D" w:rsidR="004D6B46" w:rsidRPr="00F70B04" w:rsidRDefault="004D6B46" w:rsidP="00C73B36">
      <w:pPr>
        <w:pStyle w:val="Prrafodelista"/>
        <w:numPr>
          <w:ilvl w:val="0"/>
          <w:numId w:val="10"/>
        </w:numPr>
        <w:rPr>
          <w:rStyle w:val="nfasissutil"/>
          <w:lang w:val="es-MX"/>
        </w:rPr>
      </w:pPr>
      <w:r w:rsidRPr="00F70B04">
        <w:rPr>
          <w:rStyle w:val="nfasissutil"/>
          <w:lang w:val="es-MX"/>
        </w:rPr>
        <w:t xml:space="preserve">Figura 7: Ultimo requerimiento de la instalación. </w:t>
      </w:r>
      <w:r w:rsidR="00E55C1B" w:rsidRPr="00F70B04">
        <w:rPr>
          <w:rStyle w:val="nfasissutil"/>
          <w:lang w:val="es-MX"/>
        </w:rPr>
        <w:t>-----------------</w:t>
      </w:r>
      <w:r w:rsidR="006703B1" w:rsidRPr="00F70B04">
        <w:rPr>
          <w:rStyle w:val="nfasissutil"/>
          <w:lang w:val="es-MX"/>
        </w:rPr>
        <w:t>---------------------------7</w:t>
      </w:r>
    </w:p>
    <w:p w14:paraId="026E6148" w14:textId="4382F21A" w:rsidR="004D6B46" w:rsidRPr="00F70B04" w:rsidRDefault="004D6B46" w:rsidP="00C73B36">
      <w:pPr>
        <w:pStyle w:val="Prrafodelista"/>
        <w:numPr>
          <w:ilvl w:val="0"/>
          <w:numId w:val="10"/>
        </w:numPr>
        <w:rPr>
          <w:rStyle w:val="nfasissutil"/>
          <w:lang w:val="es-MX"/>
        </w:rPr>
      </w:pPr>
      <w:r w:rsidRPr="00F70B04">
        <w:rPr>
          <w:rStyle w:val="nfasissutil"/>
          <w:lang w:val="es-MX"/>
        </w:rPr>
        <w:t>Figura 8: Iniciando instalación.</w:t>
      </w:r>
      <w:r w:rsidR="00E55C1B" w:rsidRPr="00F70B04">
        <w:rPr>
          <w:rStyle w:val="nfasissutil"/>
          <w:lang w:val="es-MX"/>
        </w:rPr>
        <w:t xml:space="preserve"> ----------------</w:t>
      </w:r>
      <w:r w:rsidR="006703B1" w:rsidRPr="00F70B04">
        <w:rPr>
          <w:rStyle w:val="nfasissutil"/>
          <w:lang w:val="es-MX"/>
        </w:rPr>
        <w:t>------------------------------------------------</w:t>
      </w:r>
      <w:r w:rsidR="00E55C1B" w:rsidRPr="00F70B04">
        <w:rPr>
          <w:rStyle w:val="nfasissutil"/>
          <w:lang w:val="es-MX"/>
        </w:rPr>
        <w:t>-</w:t>
      </w:r>
      <w:r w:rsidR="006703B1" w:rsidRPr="00F70B04">
        <w:rPr>
          <w:rStyle w:val="nfasissutil"/>
          <w:lang w:val="es-MX"/>
        </w:rPr>
        <w:t>7</w:t>
      </w:r>
    </w:p>
    <w:p w14:paraId="5F96A80C" w14:textId="2A9C34B3" w:rsidR="004D6B46" w:rsidRPr="00F70B04" w:rsidRDefault="004D6B46" w:rsidP="00C73B36">
      <w:pPr>
        <w:pStyle w:val="Prrafodelista"/>
        <w:numPr>
          <w:ilvl w:val="0"/>
          <w:numId w:val="10"/>
        </w:numPr>
        <w:rPr>
          <w:rStyle w:val="nfasissutil"/>
          <w:lang w:val="es-MX"/>
        </w:rPr>
      </w:pPr>
      <w:r w:rsidRPr="00F70B04">
        <w:rPr>
          <w:rStyle w:val="nfasissutil"/>
          <w:lang w:val="es-MX"/>
        </w:rPr>
        <w:t>Figura 9: Finalización de instalación de Xampp e inicio de Panel de Control.</w:t>
      </w:r>
      <w:r w:rsidR="00E55C1B" w:rsidRPr="00F70B04">
        <w:rPr>
          <w:rStyle w:val="nfasissutil"/>
          <w:lang w:val="es-MX"/>
        </w:rPr>
        <w:t xml:space="preserve"> </w:t>
      </w:r>
      <w:r w:rsidR="006703B1" w:rsidRPr="00F70B04">
        <w:rPr>
          <w:rStyle w:val="nfasissutil"/>
          <w:lang w:val="es-MX"/>
        </w:rPr>
        <w:t>----</w:t>
      </w:r>
      <w:r w:rsidR="00E55C1B" w:rsidRPr="00F70B04">
        <w:rPr>
          <w:rStyle w:val="nfasissutil"/>
          <w:lang w:val="es-MX"/>
        </w:rPr>
        <w:t>-------</w:t>
      </w:r>
      <w:r w:rsidR="006703B1" w:rsidRPr="00F70B04">
        <w:rPr>
          <w:rStyle w:val="nfasissutil"/>
          <w:lang w:val="es-MX"/>
        </w:rPr>
        <w:t>8</w:t>
      </w:r>
    </w:p>
    <w:p w14:paraId="31B9CA9A" w14:textId="459E828E" w:rsidR="004D6B46" w:rsidRPr="00F70B04" w:rsidRDefault="004D6B46" w:rsidP="00C73B36">
      <w:pPr>
        <w:pStyle w:val="Prrafodelista"/>
        <w:numPr>
          <w:ilvl w:val="0"/>
          <w:numId w:val="10"/>
        </w:numPr>
        <w:rPr>
          <w:rStyle w:val="nfasissutil"/>
          <w:lang w:val="es-MX"/>
        </w:rPr>
      </w:pPr>
      <w:r w:rsidRPr="00F70B04">
        <w:rPr>
          <w:rStyle w:val="nfasissutil"/>
          <w:lang w:val="es-MX"/>
        </w:rPr>
        <w:t>Figura 10: Panel de Control Xampp.</w:t>
      </w:r>
      <w:r w:rsidR="00E55C1B" w:rsidRPr="00F70B04">
        <w:rPr>
          <w:rStyle w:val="nfasissutil"/>
          <w:lang w:val="es-MX"/>
        </w:rPr>
        <w:t xml:space="preserve"> -----------------</w:t>
      </w:r>
      <w:r w:rsidR="006703B1" w:rsidRPr="00F70B04">
        <w:rPr>
          <w:rStyle w:val="nfasissutil"/>
          <w:lang w:val="es-MX"/>
        </w:rPr>
        <w:t>------------------------------------------8</w:t>
      </w:r>
    </w:p>
    <w:p w14:paraId="3F9E3230" w14:textId="6D035F05" w:rsidR="004D6B46" w:rsidRPr="00F70B04" w:rsidRDefault="004D6B46" w:rsidP="00C73B36">
      <w:pPr>
        <w:pStyle w:val="Prrafodelista"/>
        <w:numPr>
          <w:ilvl w:val="0"/>
          <w:numId w:val="10"/>
        </w:numPr>
        <w:rPr>
          <w:rStyle w:val="nfasissutil"/>
          <w:lang w:val="es-MX"/>
        </w:rPr>
      </w:pPr>
      <w:r w:rsidRPr="00F70B04">
        <w:rPr>
          <w:rStyle w:val="nfasissutil"/>
          <w:lang w:val="es-MX"/>
        </w:rPr>
        <w:t>Figura 11: Permitir el tráfico del servidor Apache.</w:t>
      </w:r>
      <w:r w:rsidR="00E55C1B" w:rsidRPr="00F70B04">
        <w:rPr>
          <w:rStyle w:val="nfasissutil"/>
          <w:lang w:val="es-MX"/>
        </w:rPr>
        <w:t xml:space="preserve"> -----------------</w:t>
      </w:r>
      <w:r w:rsidR="006703B1" w:rsidRPr="00F70B04">
        <w:rPr>
          <w:rStyle w:val="nfasissutil"/>
          <w:lang w:val="es-MX"/>
        </w:rPr>
        <w:t>--------------------------9</w:t>
      </w:r>
    </w:p>
    <w:p w14:paraId="32F836C7" w14:textId="35613010" w:rsidR="004D6B46" w:rsidRPr="00F70B04" w:rsidRDefault="004D6B46" w:rsidP="00C73B36">
      <w:pPr>
        <w:pStyle w:val="Prrafodelista"/>
        <w:numPr>
          <w:ilvl w:val="0"/>
          <w:numId w:val="10"/>
        </w:numPr>
        <w:rPr>
          <w:rStyle w:val="nfasissutil"/>
          <w:lang w:val="es-MX"/>
        </w:rPr>
      </w:pPr>
      <w:r w:rsidRPr="00F70B04">
        <w:rPr>
          <w:rStyle w:val="nfasissutil"/>
          <w:lang w:val="es-MX"/>
        </w:rPr>
        <w:t>Figura 12: Permitir el tráfico del servidor mysql.</w:t>
      </w:r>
      <w:r w:rsidR="00E55C1B" w:rsidRPr="00F70B04">
        <w:rPr>
          <w:rStyle w:val="nfasissutil"/>
          <w:lang w:val="es-MX"/>
        </w:rPr>
        <w:t xml:space="preserve"> -----------------</w:t>
      </w:r>
      <w:r w:rsidR="006703B1" w:rsidRPr="00F70B04">
        <w:rPr>
          <w:rStyle w:val="nfasissutil"/>
          <w:lang w:val="es-MX"/>
        </w:rPr>
        <w:t>----------------------------9</w:t>
      </w:r>
    </w:p>
    <w:p w14:paraId="775A33E0" w14:textId="6C7DA95B" w:rsidR="004D6B46" w:rsidRPr="00F70B04" w:rsidRDefault="004D6B46" w:rsidP="00C73B36">
      <w:pPr>
        <w:pStyle w:val="Prrafodelista"/>
        <w:numPr>
          <w:ilvl w:val="0"/>
          <w:numId w:val="10"/>
        </w:numPr>
        <w:rPr>
          <w:rStyle w:val="nfasissutil"/>
          <w:lang w:val="es-MX"/>
        </w:rPr>
      </w:pPr>
      <w:r w:rsidRPr="00F70B04">
        <w:rPr>
          <w:rStyle w:val="nfasissutil"/>
          <w:lang w:val="es-MX"/>
        </w:rPr>
        <w:t>Figura 13: Inicio de Xampp en el navegador.</w:t>
      </w:r>
      <w:r w:rsidR="00E55C1B" w:rsidRPr="00F70B04">
        <w:rPr>
          <w:rStyle w:val="nfasissutil"/>
          <w:lang w:val="es-MX"/>
        </w:rPr>
        <w:t xml:space="preserve"> -----------------</w:t>
      </w:r>
      <w:r w:rsidR="006703B1" w:rsidRPr="00F70B04">
        <w:rPr>
          <w:rStyle w:val="nfasissutil"/>
          <w:lang w:val="es-MX"/>
        </w:rPr>
        <w:t>-------------------------------10</w:t>
      </w:r>
    </w:p>
    <w:p w14:paraId="5A85126F" w14:textId="2BD6F634" w:rsidR="004D6B46" w:rsidRPr="00F70B04" w:rsidRDefault="004D6B46" w:rsidP="00C73B36">
      <w:pPr>
        <w:pStyle w:val="Prrafodelista"/>
        <w:numPr>
          <w:ilvl w:val="0"/>
          <w:numId w:val="10"/>
        </w:numPr>
        <w:rPr>
          <w:rStyle w:val="nfasissutil"/>
          <w:lang w:val="es-MX"/>
        </w:rPr>
      </w:pPr>
      <w:r w:rsidRPr="00F70B04">
        <w:rPr>
          <w:rStyle w:val="nfasissutil"/>
          <w:lang w:val="es-MX"/>
        </w:rPr>
        <w:t>Figura 14: Descarga de worbench.</w:t>
      </w:r>
      <w:r w:rsidR="00E55C1B" w:rsidRPr="00F70B04">
        <w:rPr>
          <w:rStyle w:val="nfasissutil"/>
          <w:lang w:val="es-MX"/>
        </w:rPr>
        <w:t xml:space="preserve"> -----------------</w:t>
      </w:r>
      <w:r w:rsidR="006703B1" w:rsidRPr="00F70B04">
        <w:rPr>
          <w:rStyle w:val="nfasissutil"/>
          <w:lang w:val="es-MX"/>
        </w:rPr>
        <w:t>-------------------------------------------10</w:t>
      </w:r>
    </w:p>
    <w:p w14:paraId="3E21021E" w14:textId="2B7C9093" w:rsidR="004D6B46" w:rsidRPr="00F70B04" w:rsidRDefault="004D6B46" w:rsidP="00C73B36">
      <w:pPr>
        <w:pStyle w:val="Prrafodelista"/>
        <w:numPr>
          <w:ilvl w:val="0"/>
          <w:numId w:val="10"/>
        </w:numPr>
        <w:rPr>
          <w:rStyle w:val="nfasissutil"/>
          <w:lang w:val="es-MX"/>
        </w:rPr>
      </w:pPr>
      <w:r w:rsidRPr="00F70B04">
        <w:rPr>
          <w:rStyle w:val="nfasissutil"/>
          <w:lang w:val="es-MX"/>
        </w:rPr>
        <w:t>Figura 15: Requerimiento del OS Windows 7 .Net Framework v4.030319.</w:t>
      </w:r>
      <w:r w:rsidR="006703B1" w:rsidRPr="00F70B04">
        <w:rPr>
          <w:rStyle w:val="nfasissutil"/>
          <w:lang w:val="es-MX"/>
        </w:rPr>
        <w:t xml:space="preserve"> -------------10</w:t>
      </w:r>
    </w:p>
    <w:p w14:paraId="135B11EB" w14:textId="64C30FF9" w:rsidR="004D6B46" w:rsidRPr="00F70B04" w:rsidRDefault="004D6B46" w:rsidP="00C73B36">
      <w:pPr>
        <w:pStyle w:val="Prrafodelista"/>
        <w:numPr>
          <w:ilvl w:val="0"/>
          <w:numId w:val="10"/>
        </w:numPr>
        <w:rPr>
          <w:rStyle w:val="nfasissutil"/>
          <w:lang w:val="es-MX"/>
        </w:rPr>
      </w:pPr>
      <w:r w:rsidRPr="00F70B04">
        <w:rPr>
          <w:rStyle w:val="nfasissutil"/>
          <w:lang w:val="es-MX"/>
        </w:rPr>
        <w:t>Figura 16: Microsoft  .Net Framework 4.5</w:t>
      </w:r>
      <w:r w:rsidR="006703B1" w:rsidRPr="00F70B04">
        <w:rPr>
          <w:rStyle w:val="nfasissutil"/>
          <w:lang w:val="es-MX"/>
        </w:rPr>
        <w:t>----------------------------------------------------11</w:t>
      </w:r>
    </w:p>
    <w:p w14:paraId="27CB0FC2" w14:textId="7D02AFC9" w:rsidR="004D6B46" w:rsidRPr="00F70B04" w:rsidRDefault="004D6B46" w:rsidP="00A02606">
      <w:pPr>
        <w:pStyle w:val="Prrafodelista"/>
        <w:numPr>
          <w:ilvl w:val="0"/>
          <w:numId w:val="10"/>
        </w:numPr>
        <w:tabs>
          <w:tab w:val="left" w:pos="8080"/>
        </w:tabs>
        <w:rPr>
          <w:rStyle w:val="nfasissutil"/>
          <w:lang w:val="es-MX"/>
        </w:rPr>
      </w:pPr>
      <w:r w:rsidRPr="00F70B04">
        <w:rPr>
          <w:rStyle w:val="nfasissutil"/>
          <w:lang w:val="es-MX"/>
        </w:rPr>
        <w:t>Figura 17: MySql Workbench.</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---11</w:t>
      </w:r>
    </w:p>
    <w:p w14:paraId="34283F79" w14:textId="09DF11CB" w:rsidR="004D6B46" w:rsidRPr="00F70B04" w:rsidRDefault="004D6B46" w:rsidP="00C73B36">
      <w:pPr>
        <w:pStyle w:val="Prrafodelista"/>
        <w:numPr>
          <w:ilvl w:val="0"/>
          <w:numId w:val="10"/>
        </w:numPr>
        <w:rPr>
          <w:rStyle w:val="nfasissutil"/>
          <w:lang w:val="es-MX"/>
        </w:rPr>
      </w:pPr>
      <w:r w:rsidRPr="00F70B04">
        <w:rPr>
          <w:rStyle w:val="nfasissutil"/>
          <w:lang w:val="es-MX"/>
        </w:rPr>
        <w:t xml:space="preserve">Figura 18: Instalación de Sublimetext. </w:t>
      </w:r>
      <w:r w:rsidR="006703B1" w:rsidRPr="00F70B04">
        <w:rPr>
          <w:rStyle w:val="nfasissutil"/>
          <w:lang w:val="es-MX"/>
        </w:rPr>
        <w:t>-------------------</w:t>
      </w:r>
      <w:r w:rsidR="00A02606" w:rsidRPr="00F70B04">
        <w:rPr>
          <w:rStyle w:val="nfasissutil"/>
          <w:lang w:val="es-MX"/>
        </w:rPr>
        <w:t>-------------------------------</w:t>
      </w:r>
      <w:r w:rsidR="006703B1" w:rsidRPr="00F70B04">
        <w:rPr>
          <w:rStyle w:val="nfasissutil"/>
          <w:lang w:val="es-MX"/>
        </w:rPr>
        <w:t>----12</w:t>
      </w:r>
    </w:p>
    <w:p w14:paraId="0717CF11" w14:textId="37282C98" w:rsidR="004D6B46" w:rsidRPr="00F70B04" w:rsidRDefault="004D6B46" w:rsidP="00C73B36">
      <w:pPr>
        <w:pStyle w:val="Prrafodelista"/>
        <w:numPr>
          <w:ilvl w:val="0"/>
          <w:numId w:val="10"/>
        </w:numPr>
        <w:rPr>
          <w:rStyle w:val="nfasissutil"/>
          <w:lang w:val="es-MX"/>
        </w:rPr>
      </w:pPr>
      <w:r w:rsidRPr="00F70B04">
        <w:rPr>
          <w:rStyle w:val="nfasissutil"/>
          <w:lang w:val="es-MX"/>
        </w:rPr>
        <w:t>Figura 19: Ubicación de SublimeText.</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----12</w:t>
      </w:r>
    </w:p>
    <w:p w14:paraId="376F64F1" w14:textId="2D90A50A" w:rsidR="004D6B46" w:rsidRPr="00F70B04" w:rsidRDefault="004D6B46" w:rsidP="00C73B36">
      <w:pPr>
        <w:pStyle w:val="Prrafodelista"/>
        <w:numPr>
          <w:ilvl w:val="0"/>
          <w:numId w:val="10"/>
        </w:numPr>
        <w:rPr>
          <w:rStyle w:val="nfasissutil"/>
          <w:lang w:val="es-MX"/>
        </w:rPr>
      </w:pPr>
      <w:r w:rsidRPr="00F70B04">
        <w:rPr>
          <w:rStyle w:val="nfasissutil"/>
          <w:lang w:val="es-MX"/>
        </w:rPr>
        <w:t>Figura 20: Añadir un acceso directo.</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----13</w:t>
      </w:r>
    </w:p>
    <w:p w14:paraId="47803A02" w14:textId="3F72F126" w:rsidR="004D6B46" w:rsidRPr="00F70B04" w:rsidRDefault="004D6B46" w:rsidP="00C73B36">
      <w:pPr>
        <w:pStyle w:val="Prrafodelista"/>
        <w:numPr>
          <w:ilvl w:val="0"/>
          <w:numId w:val="10"/>
        </w:numPr>
        <w:rPr>
          <w:rStyle w:val="nfasissutil"/>
          <w:lang w:val="es-MX"/>
        </w:rPr>
      </w:pPr>
      <w:r w:rsidRPr="00F70B04">
        <w:rPr>
          <w:rStyle w:val="nfasissutil"/>
          <w:lang w:val="es-MX"/>
        </w:rPr>
        <w:t>Figura 21: Termina instalación de SublimeText.</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---13</w:t>
      </w:r>
    </w:p>
    <w:p w14:paraId="1D3E2B02" w14:textId="41697F98" w:rsidR="004D6B46" w:rsidRPr="00F70B04" w:rsidRDefault="004D6B46" w:rsidP="00C73B36">
      <w:pPr>
        <w:pStyle w:val="Prrafodelista"/>
        <w:numPr>
          <w:ilvl w:val="0"/>
          <w:numId w:val="10"/>
        </w:numPr>
        <w:rPr>
          <w:rStyle w:val="nfasissutil"/>
          <w:lang w:val="es-MX"/>
        </w:rPr>
      </w:pPr>
      <w:r w:rsidRPr="00F70B04">
        <w:rPr>
          <w:rStyle w:val="nfasissutil"/>
          <w:lang w:val="es-MX"/>
        </w:rPr>
        <w:t>Figura 22: Sitio GitHub.</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----14</w:t>
      </w:r>
    </w:p>
    <w:p w14:paraId="75049BC1" w14:textId="3FF49B9B" w:rsidR="004D6B46" w:rsidRPr="00F70B04" w:rsidRDefault="004D6B46" w:rsidP="00C73B36">
      <w:pPr>
        <w:pStyle w:val="Prrafodelista"/>
        <w:numPr>
          <w:ilvl w:val="0"/>
          <w:numId w:val="10"/>
        </w:numPr>
        <w:rPr>
          <w:rStyle w:val="nfasissutil"/>
          <w:lang w:val="es-MX"/>
        </w:rPr>
      </w:pPr>
      <w:r w:rsidRPr="00F70B04">
        <w:rPr>
          <w:rStyle w:val="nfasissutil"/>
          <w:lang w:val="es-MX"/>
        </w:rPr>
        <w:t>Figura 23: Repositorio del sitio Web.</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---14</w:t>
      </w:r>
    </w:p>
    <w:p w14:paraId="4CD82583" w14:textId="7CC5C540" w:rsidR="004D6B46" w:rsidRPr="00F70B04" w:rsidRDefault="004D6B46" w:rsidP="00C73B36">
      <w:pPr>
        <w:pStyle w:val="Prrafodelista"/>
        <w:numPr>
          <w:ilvl w:val="0"/>
          <w:numId w:val="10"/>
        </w:numPr>
        <w:rPr>
          <w:rStyle w:val="nfasissutil"/>
          <w:lang w:val="es-MX"/>
        </w:rPr>
      </w:pPr>
      <w:r w:rsidRPr="00F70B04">
        <w:rPr>
          <w:rStyle w:val="nfasissutil"/>
          <w:lang w:val="es-MX"/>
        </w:rPr>
        <w:t>Figura 24: Repositorio creado con Sitio Web Cargado.</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-- 14</w:t>
      </w:r>
    </w:p>
    <w:p w14:paraId="1B23E9BC" w14:textId="6901AC8B" w:rsidR="004D6B46" w:rsidRPr="00F70B04" w:rsidRDefault="004D6B46" w:rsidP="00C73B36">
      <w:pPr>
        <w:pStyle w:val="Prrafodelista"/>
        <w:numPr>
          <w:ilvl w:val="0"/>
          <w:numId w:val="10"/>
        </w:numPr>
        <w:rPr>
          <w:rStyle w:val="nfasissutil"/>
          <w:lang w:val="es-MX"/>
        </w:rPr>
      </w:pPr>
      <w:r w:rsidRPr="00F70B04">
        <w:rPr>
          <w:rStyle w:val="nfasissutil"/>
          <w:lang w:val="es-MX"/>
        </w:rPr>
        <w:t>Figura 25: Instalación de Git.</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-15</w:t>
      </w:r>
    </w:p>
    <w:p w14:paraId="4BCA8E4A" w14:textId="6CE9E4A4" w:rsidR="004D6B46" w:rsidRPr="00F70B04" w:rsidRDefault="004D6B46" w:rsidP="00C73B36">
      <w:pPr>
        <w:pStyle w:val="Prrafodelista"/>
        <w:numPr>
          <w:ilvl w:val="0"/>
          <w:numId w:val="10"/>
        </w:numPr>
        <w:rPr>
          <w:rStyle w:val="nfasissutil"/>
          <w:lang w:val="es-MX"/>
        </w:rPr>
      </w:pPr>
      <w:r w:rsidRPr="00F70B04">
        <w:rPr>
          <w:rStyle w:val="nfasissutil"/>
          <w:lang w:val="es-MX"/>
        </w:rPr>
        <w:t xml:space="preserve">Figura 26: </w:t>
      </w:r>
      <w:r w:rsidR="00F70B04" w:rsidRPr="00F70B04">
        <w:rPr>
          <w:rStyle w:val="nfasissutil"/>
          <w:lang w:val="es-MX"/>
        </w:rPr>
        <w:t>Términos</w:t>
      </w:r>
      <w:r w:rsidRPr="00F70B04">
        <w:rPr>
          <w:rStyle w:val="nfasissutil"/>
          <w:lang w:val="es-MX"/>
        </w:rPr>
        <w:t xml:space="preserve"> y condiciones de Git.</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----15</w:t>
      </w:r>
    </w:p>
    <w:p w14:paraId="34C1812E" w14:textId="0B9175DC" w:rsidR="004D6B46" w:rsidRPr="00F70B04" w:rsidRDefault="004D6B46" w:rsidP="00C73B36">
      <w:pPr>
        <w:pStyle w:val="Prrafodelista"/>
        <w:numPr>
          <w:ilvl w:val="0"/>
          <w:numId w:val="10"/>
        </w:numPr>
        <w:rPr>
          <w:rStyle w:val="nfasissutil"/>
          <w:lang w:val="es-MX"/>
        </w:rPr>
      </w:pPr>
      <w:r w:rsidRPr="00F70B04">
        <w:rPr>
          <w:rStyle w:val="nfasissutil"/>
          <w:lang w:val="es-MX"/>
        </w:rPr>
        <w:t>Figura 27: Ubicación de Git.</w:t>
      </w:r>
      <w:r w:rsidR="006703B1" w:rsidRPr="00F70B04">
        <w:rPr>
          <w:rStyle w:val="nfasissutil"/>
          <w:lang w:val="es-MX"/>
        </w:rPr>
        <w:t xml:space="preserve"> -------------------------------------------------------------------16</w:t>
      </w:r>
    </w:p>
    <w:p w14:paraId="7E858272" w14:textId="0715466F" w:rsidR="004D6B46" w:rsidRPr="00F70B04" w:rsidRDefault="004D6B46" w:rsidP="00C73B36">
      <w:pPr>
        <w:pStyle w:val="Prrafodelista"/>
        <w:numPr>
          <w:ilvl w:val="0"/>
          <w:numId w:val="10"/>
        </w:numPr>
        <w:rPr>
          <w:rStyle w:val="nfasissutil"/>
          <w:lang w:val="es-MX"/>
        </w:rPr>
      </w:pPr>
      <w:r w:rsidRPr="00F70B04">
        <w:rPr>
          <w:rStyle w:val="nfasissutil"/>
          <w:lang w:val="es-MX"/>
        </w:rPr>
        <w:t>Figura 28: Componentes Git.</w:t>
      </w:r>
      <w:r w:rsidR="006703B1" w:rsidRPr="00F70B04">
        <w:rPr>
          <w:rStyle w:val="nfasissutil"/>
          <w:lang w:val="es-MX"/>
        </w:rPr>
        <w:t xml:space="preserve"> -----------------------------------------------------------------16</w:t>
      </w:r>
    </w:p>
    <w:p w14:paraId="62EA4D38" w14:textId="2C008A5C" w:rsidR="004D6B46" w:rsidRPr="00F70B04" w:rsidRDefault="004D6B46" w:rsidP="00C73B36">
      <w:pPr>
        <w:pStyle w:val="Prrafodelista"/>
        <w:numPr>
          <w:ilvl w:val="0"/>
          <w:numId w:val="10"/>
        </w:numPr>
        <w:rPr>
          <w:rStyle w:val="nfasissutil"/>
          <w:lang w:val="es-MX"/>
        </w:rPr>
      </w:pPr>
      <w:r w:rsidRPr="00F70B04">
        <w:rPr>
          <w:rStyle w:val="nfasissutil"/>
          <w:lang w:val="es-MX"/>
        </w:rPr>
        <w:t>Figura 29: Configuración del Shell Git.</w:t>
      </w:r>
      <w:r w:rsidR="006703B1" w:rsidRPr="00F70B04">
        <w:rPr>
          <w:rStyle w:val="nfasissutil"/>
          <w:lang w:val="es-MX"/>
        </w:rPr>
        <w:t xml:space="preserve"> ------------------------------------------------------17</w:t>
      </w:r>
    </w:p>
    <w:p w14:paraId="51A13648" w14:textId="4D7B8D16" w:rsidR="004D6B46" w:rsidRPr="00F70B04" w:rsidRDefault="004D6B46" w:rsidP="00C73B36">
      <w:pPr>
        <w:pStyle w:val="Prrafodelista"/>
        <w:numPr>
          <w:ilvl w:val="0"/>
          <w:numId w:val="10"/>
        </w:numPr>
        <w:rPr>
          <w:rStyle w:val="nfasissutil"/>
          <w:lang w:val="es-MX"/>
        </w:rPr>
      </w:pPr>
      <w:r w:rsidRPr="00F70B04">
        <w:rPr>
          <w:rStyle w:val="nfasissutil"/>
          <w:lang w:val="es-MX"/>
        </w:rPr>
        <w:t>Figura 30: Configuración de commits Git.</w:t>
      </w:r>
      <w:r w:rsidR="006703B1" w:rsidRPr="00F70B04">
        <w:rPr>
          <w:rStyle w:val="nfasissutil"/>
          <w:lang w:val="es-MX"/>
        </w:rPr>
        <w:t xml:space="preserve"> --------------------------------------------------17</w:t>
      </w:r>
    </w:p>
    <w:p w14:paraId="30AC594D" w14:textId="17E05099" w:rsidR="004D6B46" w:rsidRPr="00F70B04" w:rsidRDefault="004D6B46" w:rsidP="00C73B36">
      <w:pPr>
        <w:pStyle w:val="Prrafodelista"/>
        <w:numPr>
          <w:ilvl w:val="0"/>
          <w:numId w:val="10"/>
        </w:numPr>
        <w:rPr>
          <w:rStyle w:val="nfasissutil"/>
          <w:lang w:val="es-MX"/>
        </w:rPr>
      </w:pPr>
      <w:r w:rsidRPr="00F70B04">
        <w:rPr>
          <w:rStyle w:val="nfasissutil"/>
          <w:lang w:val="es-MX"/>
        </w:rPr>
        <w:t>Figura 31: completando  instalación Git.</w:t>
      </w:r>
      <w:r w:rsidR="006703B1" w:rsidRPr="00F70B04">
        <w:rPr>
          <w:rStyle w:val="nfasissutil"/>
          <w:lang w:val="es-MX"/>
        </w:rPr>
        <w:t xml:space="preserve"> ---------------------------------------------------18</w:t>
      </w:r>
    </w:p>
    <w:p w14:paraId="5EEA9D16" w14:textId="1380BBA0" w:rsidR="004D6B46" w:rsidRPr="00F70B04" w:rsidRDefault="004D6B46" w:rsidP="00C73B36">
      <w:pPr>
        <w:pStyle w:val="Prrafodelista"/>
        <w:numPr>
          <w:ilvl w:val="0"/>
          <w:numId w:val="10"/>
        </w:numPr>
        <w:rPr>
          <w:rStyle w:val="nfasissutil"/>
          <w:lang w:val="es-MX"/>
        </w:rPr>
      </w:pPr>
      <w:r w:rsidRPr="00F70B04">
        <w:rPr>
          <w:rStyle w:val="nfasissutil"/>
          <w:lang w:val="es-MX"/>
        </w:rPr>
        <w:t>Figura 32: Termina instalación de Git.</w:t>
      </w:r>
      <w:r w:rsidR="006703B1" w:rsidRPr="00F70B04">
        <w:rPr>
          <w:rStyle w:val="nfasissutil"/>
          <w:lang w:val="es-MX"/>
        </w:rPr>
        <w:t xml:space="preserve"> ------------------------------------------------------18</w:t>
      </w:r>
    </w:p>
    <w:p w14:paraId="69994515" w14:textId="4CAAABE3" w:rsidR="004D6B46" w:rsidRPr="00F70B04" w:rsidRDefault="004D6B46" w:rsidP="00C73B36">
      <w:pPr>
        <w:pStyle w:val="Prrafodelista"/>
        <w:numPr>
          <w:ilvl w:val="0"/>
          <w:numId w:val="10"/>
        </w:numPr>
        <w:rPr>
          <w:rStyle w:val="nfasissutil"/>
          <w:lang w:val="es-MX"/>
        </w:rPr>
      </w:pPr>
      <w:r w:rsidRPr="00F70B04">
        <w:rPr>
          <w:rStyle w:val="nfasissutil"/>
          <w:lang w:val="es-MX"/>
        </w:rPr>
        <w:t>Figura 33: Yii Framework</w:t>
      </w:r>
      <w:r w:rsidR="006703B1" w:rsidRPr="00F70B04">
        <w:rPr>
          <w:rStyle w:val="nfasissutil"/>
          <w:lang w:val="es-MX"/>
        </w:rPr>
        <w:t>----------------------------------------------------------------------19</w:t>
      </w:r>
    </w:p>
    <w:p w14:paraId="37FC2CA4" w14:textId="0098AB40" w:rsidR="004D6B46" w:rsidRPr="00F70B04" w:rsidRDefault="004D6B46" w:rsidP="00C73B36">
      <w:pPr>
        <w:pStyle w:val="Prrafodelista"/>
        <w:numPr>
          <w:ilvl w:val="0"/>
          <w:numId w:val="10"/>
        </w:numPr>
        <w:rPr>
          <w:rStyle w:val="nfasissutil"/>
          <w:lang w:val="es-MX"/>
        </w:rPr>
      </w:pPr>
      <w:r w:rsidRPr="00F70B04">
        <w:rPr>
          <w:rStyle w:val="nfasissutil"/>
          <w:lang w:val="es-MX"/>
        </w:rPr>
        <w:t xml:space="preserve">Figura 34: </w:t>
      </w:r>
      <w:r w:rsidR="00F70B04" w:rsidRPr="00F70B04">
        <w:rPr>
          <w:rStyle w:val="nfasissutil"/>
          <w:lang w:val="es-MX"/>
        </w:rPr>
        <w:t>Primera</w:t>
      </w:r>
      <w:r w:rsidRPr="00F70B04">
        <w:rPr>
          <w:rStyle w:val="nfasissutil"/>
          <w:lang w:val="es-MX"/>
        </w:rPr>
        <w:t xml:space="preserve"> </w:t>
      </w:r>
      <w:r w:rsidR="00F70B04" w:rsidRPr="00F70B04">
        <w:rPr>
          <w:rStyle w:val="nfasissutil"/>
          <w:lang w:val="es-MX"/>
        </w:rPr>
        <w:t>aplicación</w:t>
      </w:r>
      <w:r w:rsidRPr="00F70B04">
        <w:rPr>
          <w:rStyle w:val="nfasissutil"/>
          <w:lang w:val="es-MX"/>
        </w:rPr>
        <w:t xml:space="preserve"> Yii.</w:t>
      </w:r>
      <w:r w:rsidR="006703B1" w:rsidRPr="00F70B04">
        <w:rPr>
          <w:rStyle w:val="nfasissutil"/>
          <w:lang w:val="es-MX"/>
        </w:rPr>
        <w:t xml:space="preserve"> -----------------------------------------------------------20</w:t>
      </w:r>
    </w:p>
    <w:p w14:paraId="60496CA3" w14:textId="3669957C" w:rsidR="004D6B46" w:rsidRPr="00F70B04" w:rsidRDefault="004D6B46" w:rsidP="00C73B36">
      <w:pPr>
        <w:pStyle w:val="Prrafodelista"/>
        <w:numPr>
          <w:ilvl w:val="0"/>
          <w:numId w:val="10"/>
        </w:numPr>
        <w:rPr>
          <w:rStyle w:val="nfasissutil"/>
          <w:lang w:val="es-MX"/>
        </w:rPr>
      </w:pPr>
      <w:r w:rsidRPr="00F70B04">
        <w:rPr>
          <w:rStyle w:val="nfasissutil"/>
          <w:lang w:val="es-MX"/>
        </w:rPr>
        <w:t>Figura 35: Ventana Git Bash.</w:t>
      </w:r>
      <w:r w:rsidR="006703B1" w:rsidRPr="00F70B04">
        <w:rPr>
          <w:rStyle w:val="nfasissutil"/>
          <w:lang w:val="es-MX"/>
        </w:rPr>
        <w:t xml:space="preserve"> ----------------------------------------------------------------21</w:t>
      </w:r>
    </w:p>
    <w:p w14:paraId="7BD999FB" w14:textId="0B9883FA" w:rsidR="004D6B46" w:rsidRPr="00F70B04" w:rsidRDefault="004D6B46" w:rsidP="00C73B36">
      <w:pPr>
        <w:pStyle w:val="Prrafodelista"/>
        <w:numPr>
          <w:ilvl w:val="0"/>
          <w:numId w:val="10"/>
        </w:numPr>
        <w:rPr>
          <w:rStyle w:val="nfasissutil"/>
          <w:lang w:val="es-MX"/>
        </w:rPr>
      </w:pPr>
      <w:r w:rsidRPr="00F70B04">
        <w:rPr>
          <w:rStyle w:val="nfasissutil"/>
          <w:lang w:val="es-MX"/>
        </w:rPr>
        <w:t>Figura 36: Sitio Web.</w:t>
      </w:r>
      <w:r w:rsidR="006703B1" w:rsidRPr="00F70B04">
        <w:rPr>
          <w:rStyle w:val="nfasissutil"/>
          <w:lang w:val="es-MX"/>
        </w:rPr>
        <w:t xml:space="preserve"> --------------------------------------------------------------------------21</w:t>
      </w:r>
    </w:p>
    <w:p w14:paraId="65F51A2F" w14:textId="750BBDB2" w:rsidR="004D6B46" w:rsidRPr="00F70B04" w:rsidRDefault="004D6B46" w:rsidP="00C73B36">
      <w:pPr>
        <w:pStyle w:val="Prrafodelista"/>
        <w:numPr>
          <w:ilvl w:val="0"/>
          <w:numId w:val="10"/>
        </w:numPr>
        <w:rPr>
          <w:rStyle w:val="nfasissutil"/>
          <w:lang w:val="es-MX"/>
        </w:rPr>
      </w:pPr>
      <w:r w:rsidRPr="00F70B04">
        <w:rPr>
          <w:rStyle w:val="nfasissutil"/>
          <w:lang w:val="es-MX"/>
        </w:rPr>
        <w:t>Figura 37: Importador de PhpMyAdmin.</w:t>
      </w:r>
      <w:r w:rsidR="006703B1" w:rsidRPr="00F70B04">
        <w:rPr>
          <w:rStyle w:val="nfasissutil"/>
          <w:lang w:val="es-MX"/>
        </w:rPr>
        <w:t xml:space="preserve"> ---------------------------------------------------22</w:t>
      </w:r>
    </w:p>
    <w:p w14:paraId="06FA5B6A" w14:textId="039D1EC8" w:rsidR="004D6B46" w:rsidRPr="00F70B04" w:rsidRDefault="004D6B46" w:rsidP="00C73B36">
      <w:pPr>
        <w:pStyle w:val="Prrafodelista"/>
        <w:numPr>
          <w:ilvl w:val="0"/>
          <w:numId w:val="10"/>
        </w:numPr>
        <w:rPr>
          <w:rStyle w:val="nfasissutil"/>
          <w:lang w:val="es-MX"/>
        </w:rPr>
      </w:pPr>
      <w:r w:rsidRPr="00F70B04">
        <w:rPr>
          <w:rStyle w:val="nfasissutil"/>
          <w:lang w:val="es-MX"/>
        </w:rPr>
        <w:t>Figura 38: Base de datos en P</w:t>
      </w:r>
      <w:r w:rsidR="00F70B04">
        <w:rPr>
          <w:rStyle w:val="nfasissutil"/>
          <w:lang w:val="es-MX"/>
        </w:rPr>
        <w:t>h</w:t>
      </w:r>
      <w:bookmarkStart w:id="0" w:name="_GoBack"/>
      <w:bookmarkEnd w:id="0"/>
      <w:r w:rsidRPr="00F70B04">
        <w:rPr>
          <w:rStyle w:val="nfasissutil"/>
          <w:lang w:val="es-MX"/>
        </w:rPr>
        <w:t>pMyAdmin.</w:t>
      </w:r>
      <w:r w:rsidR="006703B1" w:rsidRPr="00F70B04">
        <w:rPr>
          <w:rStyle w:val="nfasissutil"/>
          <w:lang w:val="es-MX"/>
        </w:rPr>
        <w:t xml:space="preserve"> -----------------------------------------------22</w:t>
      </w:r>
    </w:p>
    <w:p w14:paraId="4D9198EB" w14:textId="31129877" w:rsidR="004D6B46" w:rsidRPr="00F70B04" w:rsidRDefault="004D6B46" w:rsidP="00C73B36">
      <w:pPr>
        <w:pStyle w:val="Prrafodelista"/>
        <w:numPr>
          <w:ilvl w:val="0"/>
          <w:numId w:val="10"/>
        </w:numPr>
        <w:rPr>
          <w:rStyle w:val="nfasissutil"/>
          <w:lang w:val="es-MX"/>
        </w:rPr>
      </w:pPr>
      <w:r w:rsidRPr="00F70B04">
        <w:rPr>
          <w:rStyle w:val="nfasissutil"/>
          <w:lang w:val="es-MX"/>
        </w:rPr>
        <w:lastRenderedPageBreak/>
        <w:t>Figura 39: Diagrama EER en Workbench.</w:t>
      </w:r>
      <w:r w:rsidR="006703B1" w:rsidRPr="00F70B04">
        <w:rPr>
          <w:rStyle w:val="nfasissutil"/>
          <w:lang w:val="es-MX"/>
        </w:rPr>
        <w:t xml:space="preserve"> --------------------------------------------------23</w:t>
      </w:r>
    </w:p>
    <w:p w14:paraId="65A45E0A" w14:textId="2CC2C233" w:rsidR="004D6B46" w:rsidRPr="00F70B04" w:rsidRDefault="004D6B46" w:rsidP="00A02606">
      <w:pPr>
        <w:pStyle w:val="Prrafodelista"/>
        <w:numPr>
          <w:ilvl w:val="0"/>
          <w:numId w:val="10"/>
        </w:numPr>
        <w:tabs>
          <w:tab w:val="left" w:pos="7938"/>
        </w:tabs>
        <w:rPr>
          <w:rStyle w:val="nfasissutil"/>
          <w:lang w:val="es-MX"/>
        </w:rPr>
      </w:pPr>
      <w:r w:rsidRPr="00F70B04">
        <w:rPr>
          <w:rStyle w:val="nfasissutil"/>
          <w:lang w:val="es-MX"/>
        </w:rPr>
        <w:t>Figura 40: Tablas de la Base de datos.</w:t>
      </w:r>
      <w:r w:rsidR="006703B1" w:rsidRPr="00F70B04">
        <w:rPr>
          <w:rStyle w:val="nfasissutil"/>
          <w:lang w:val="es-MX"/>
        </w:rPr>
        <w:t xml:space="preserve"> ------------------------------------------------------23</w:t>
      </w:r>
    </w:p>
    <w:p w14:paraId="6DB88A55" w14:textId="08CA9AF0" w:rsidR="004D6B46" w:rsidRPr="00F70B04" w:rsidRDefault="004D6B46" w:rsidP="00C73B36">
      <w:pPr>
        <w:pStyle w:val="Prrafodelista"/>
        <w:numPr>
          <w:ilvl w:val="0"/>
          <w:numId w:val="10"/>
        </w:numPr>
        <w:rPr>
          <w:rStyle w:val="nfasissutil"/>
          <w:lang w:val="es-MX"/>
        </w:rPr>
      </w:pPr>
      <w:r w:rsidRPr="00F70B04">
        <w:rPr>
          <w:rStyle w:val="nfasissutil"/>
          <w:lang w:val="es-MX"/>
        </w:rPr>
        <w:t xml:space="preserve">Figura 41: Sitio Web, </w:t>
      </w:r>
      <w:r w:rsidR="00F70B04" w:rsidRPr="00F70B04">
        <w:rPr>
          <w:rStyle w:val="nfasissutil"/>
          <w:lang w:val="es-MX"/>
        </w:rPr>
        <w:t>Botón</w:t>
      </w:r>
      <w:r w:rsidRPr="00F70B04">
        <w:rPr>
          <w:rStyle w:val="nfasissutil"/>
          <w:lang w:val="es-MX"/>
        </w:rPr>
        <w:t xml:space="preserve"> Reportar.</w:t>
      </w:r>
      <w:r w:rsidR="006703B1" w:rsidRPr="00F70B04">
        <w:rPr>
          <w:rStyle w:val="nfasissutil"/>
          <w:lang w:val="es-MX"/>
        </w:rPr>
        <w:t xml:space="preserve"> ------------------------------------------------------24</w:t>
      </w:r>
    </w:p>
    <w:p w14:paraId="5B9FE3E0" w14:textId="4966C65D" w:rsidR="004D6B46" w:rsidRPr="00F70B04" w:rsidRDefault="004D6B46" w:rsidP="00C73B36">
      <w:pPr>
        <w:pStyle w:val="Prrafodelista"/>
        <w:numPr>
          <w:ilvl w:val="0"/>
          <w:numId w:val="10"/>
        </w:numPr>
        <w:rPr>
          <w:rStyle w:val="nfasissutil"/>
          <w:lang w:val="es-MX"/>
        </w:rPr>
      </w:pPr>
      <w:r w:rsidRPr="00F70B04">
        <w:rPr>
          <w:rStyle w:val="nfasissutil"/>
          <w:lang w:val="es-MX"/>
        </w:rPr>
        <w:t>Figura 42: Reportar un incidente.</w:t>
      </w:r>
      <w:r w:rsidR="006703B1" w:rsidRPr="00F70B04">
        <w:rPr>
          <w:rStyle w:val="nfasissutil"/>
          <w:lang w:val="es-MX"/>
        </w:rPr>
        <w:t xml:space="preserve"> ------------------------------------------------------------24</w:t>
      </w:r>
    </w:p>
    <w:p w14:paraId="1FF5F21A" w14:textId="16AF6D9B" w:rsidR="004D6B46" w:rsidRPr="00F70B04" w:rsidRDefault="004D6B46" w:rsidP="00C73B36">
      <w:pPr>
        <w:pStyle w:val="Prrafodelista"/>
        <w:numPr>
          <w:ilvl w:val="0"/>
          <w:numId w:val="10"/>
        </w:numPr>
        <w:rPr>
          <w:rStyle w:val="nfasissutil"/>
          <w:lang w:val="es-MX"/>
        </w:rPr>
      </w:pPr>
      <w:r w:rsidRPr="00F70B04">
        <w:rPr>
          <w:rStyle w:val="nfasissutil"/>
          <w:lang w:val="es-MX"/>
        </w:rPr>
        <w:t xml:space="preserve">Figura 43: Sitio Web, </w:t>
      </w:r>
      <w:r w:rsidR="00F70B04" w:rsidRPr="00F70B04">
        <w:rPr>
          <w:rStyle w:val="nfasissutil"/>
          <w:lang w:val="es-MX"/>
        </w:rPr>
        <w:t>Botón</w:t>
      </w:r>
      <w:r w:rsidRPr="00F70B04">
        <w:rPr>
          <w:rStyle w:val="nfasissutil"/>
          <w:lang w:val="es-MX"/>
        </w:rPr>
        <w:t xml:space="preserve"> Administrar.</w:t>
      </w:r>
      <w:r w:rsidR="006703B1" w:rsidRPr="00F70B04">
        <w:rPr>
          <w:rStyle w:val="nfasissutil"/>
          <w:lang w:val="es-MX"/>
        </w:rPr>
        <w:t xml:space="preserve"> --------------------------------------------------25</w:t>
      </w:r>
    </w:p>
    <w:p w14:paraId="39558E3C" w14:textId="29227061" w:rsidR="004D6B46" w:rsidRPr="00F70B04" w:rsidRDefault="004D6B46" w:rsidP="00C73B36">
      <w:pPr>
        <w:pStyle w:val="Prrafodelista"/>
        <w:numPr>
          <w:ilvl w:val="0"/>
          <w:numId w:val="10"/>
        </w:numPr>
        <w:rPr>
          <w:rStyle w:val="nfasissutil"/>
          <w:lang w:val="es-MX"/>
        </w:rPr>
      </w:pPr>
      <w:r w:rsidRPr="00F70B04">
        <w:rPr>
          <w:rStyle w:val="nfasissutil"/>
          <w:lang w:val="es-MX"/>
        </w:rPr>
        <w:t>Figura 44: Sitio Web, inicio de Sesión.</w:t>
      </w:r>
      <w:r w:rsidR="006703B1" w:rsidRPr="00F70B04">
        <w:rPr>
          <w:rStyle w:val="nfasissutil"/>
          <w:lang w:val="es-MX"/>
        </w:rPr>
        <w:t xml:space="preserve"> ------------------------------------------------------25</w:t>
      </w:r>
    </w:p>
    <w:p w14:paraId="223E75E1" w14:textId="6C0CA422" w:rsidR="004D6B46" w:rsidRPr="00F70B04" w:rsidRDefault="004D6B46" w:rsidP="00C73B36">
      <w:pPr>
        <w:pStyle w:val="Prrafodelista"/>
        <w:numPr>
          <w:ilvl w:val="0"/>
          <w:numId w:val="10"/>
        </w:numPr>
        <w:rPr>
          <w:rStyle w:val="nfasissutil"/>
          <w:lang w:val="es-MX"/>
        </w:rPr>
      </w:pPr>
      <w:r w:rsidRPr="00F70B04">
        <w:rPr>
          <w:rStyle w:val="nfasissutil"/>
          <w:lang w:val="es-MX"/>
        </w:rPr>
        <w:t>Figura 45: Sitio Web, Menú; Administrar incidentes.</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---------25</w:t>
      </w:r>
    </w:p>
    <w:p w14:paraId="513D09A9" w14:textId="3C01A5BC" w:rsidR="004D6B46" w:rsidRPr="00F70B04" w:rsidRDefault="004D6B46" w:rsidP="00C73B36">
      <w:pPr>
        <w:pStyle w:val="Prrafodelista"/>
        <w:numPr>
          <w:ilvl w:val="0"/>
          <w:numId w:val="10"/>
        </w:numPr>
        <w:rPr>
          <w:rStyle w:val="nfasissutil"/>
          <w:lang w:val="es-MX"/>
        </w:rPr>
      </w:pPr>
      <w:r w:rsidRPr="00F70B04">
        <w:rPr>
          <w:rStyle w:val="nfasissutil"/>
          <w:lang w:val="es-MX"/>
        </w:rPr>
        <w:t>Figura 46: Sitio Web, Listado de incidentes.</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----26</w:t>
      </w:r>
    </w:p>
    <w:p w14:paraId="2DA878D4" w14:textId="00743A52" w:rsidR="004D6B46" w:rsidRPr="00F70B04" w:rsidRDefault="004D6B46" w:rsidP="00C73B36">
      <w:pPr>
        <w:pStyle w:val="Prrafodelista"/>
        <w:numPr>
          <w:ilvl w:val="0"/>
          <w:numId w:val="10"/>
        </w:numPr>
        <w:rPr>
          <w:rStyle w:val="nfasissutil"/>
          <w:lang w:val="es-MX"/>
        </w:rPr>
      </w:pPr>
      <w:r w:rsidRPr="00F70B04">
        <w:rPr>
          <w:rStyle w:val="nfasissutil"/>
          <w:lang w:val="es-MX"/>
        </w:rPr>
        <w:t>Figura 47: Sitio Web, Vista de un incidente.</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---26</w:t>
      </w:r>
    </w:p>
    <w:p w14:paraId="33302E17" w14:textId="05EE07ED" w:rsidR="004D6B46" w:rsidRPr="00F70B04" w:rsidRDefault="004D6B46" w:rsidP="00C73B36">
      <w:pPr>
        <w:pStyle w:val="Prrafodelista"/>
        <w:numPr>
          <w:ilvl w:val="0"/>
          <w:numId w:val="10"/>
        </w:numPr>
        <w:rPr>
          <w:rStyle w:val="nfasissutil"/>
          <w:lang w:val="es-MX"/>
        </w:rPr>
      </w:pPr>
      <w:r w:rsidRPr="00F70B04">
        <w:rPr>
          <w:rStyle w:val="nfasissutil"/>
          <w:lang w:val="es-MX"/>
        </w:rPr>
        <w:t>Figura 48: Sitio Web, Actualización de incidentes.</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----27</w:t>
      </w:r>
    </w:p>
    <w:p w14:paraId="5A64F05C" w14:textId="56B59394" w:rsidR="004D6B46" w:rsidRPr="00F70B04" w:rsidRDefault="004D6B46" w:rsidP="00C73B36">
      <w:pPr>
        <w:pStyle w:val="Prrafodelista"/>
        <w:numPr>
          <w:ilvl w:val="0"/>
          <w:numId w:val="10"/>
        </w:numPr>
        <w:rPr>
          <w:rStyle w:val="nfasissutil"/>
          <w:lang w:val="es-MX"/>
        </w:rPr>
      </w:pPr>
      <w:r w:rsidRPr="00F70B04">
        <w:rPr>
          <w:rStyle w:val="nfasissutil"/>
          <w:lang w:val="es-MX"/>
        </w:rPr>
        <w:t>Figura 49: Sitio Web, Cerrar incidentes.</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---27</w:t>
      </w:r>
    </w:p>
    <w:p w14:paraId="6D65E89D" w14:textId="0EEB68C3" w:rsidR="004D6B46" w:rsidRPr="00F70B04" w:rsidRDefault="00C73B36" w:rsidP="00C73B36">
      <w:pPr>
        <w:pStyle w:val="Prrafodelista"/>
        <w:numPr>
          <w:ilvl w:val="0"/>
          <w:numId w:val="10"/>
        </w:numPr>
        <w:rPr>
          <w:rStyle w:val="nfasissutil"/>
          <w:lang w:val="es-MX"/>
        </w:rPr>
      </w:pPr>
      <w:r w:rsidRPr="00F70B04">
        <w:rPr>
          <w:rStyle w:val="nfasissutil"/>
          <w:lang w:val="es-MX"/>
        </w:rPr>
        <w:t>Figura 50</w:t>
      </w:r>
      <w:r w:rsidR="004D6B46" w:rsidRPr="00F70B04">
        <w:rPr>
          <w:rStyle w:val="nfasissutil"/>
          <w:lang w:val="es-MX"/>
        </w:rPr>
        <w:t>: Sitio Web, Eliminar Incidentes.</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---27</w:t>
      </w:r>
    </w:p>
    <w:p w14:paraId="7999BE27" w14:textId="781ECC11" w:rsidR="004D6B46" w:rsidRPr="00F70B04" w:rsidRDefault="00C73B36" w:rsidP="00C73B36">
      <w:pPr>
        <w:pStyle w:val="Prrafodelista"/>
        <w:numPr>
          <w:ilvl w:val="0"/>
          <w:numId w:val="10"/>
        </w:numPr>
        <w:rPr>
          <w:rStyle w:val="nfasissutil"/>
          <w:lang w:val="es-MX"/>
        </w:rPr>
      </w:pPr>
      <w:r w:rsidRPr="00F70B04">
        <w:rPr>
          <w:rStyle w:val="nfasissutil"/>
          <w:lang w:val="es-MX"/>
        </w:rPr>
        <w:t>Figura 51</w:t>
      </w:r>
      <w:r w:rsidR="004D6B46" w:rsidRPr="00F70B04">
        <w:rPr>
          <w:rStyle w:val="nfasissutil"/>
          <w:lang w:val="es-MX"/>
        </w:rPr>
        <w:t>: Sitio Web, Eliminar Incidentes.</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----28</w:t>
      </w:r>
    </w:p>
    <w:p w14:paraId="1A20C665" w14:textId="5087901A" w:rsidR="004D6B46" w:rsidRPr="00F70B04" w:rsidRDefault="00C73B36" w:rsidP="00C73B36">
      <w:pPr>
        <w:pStyle w:val="Prrafodelista"/>
        <w:numPr>
          <w:ilvl w:val="0"/>
          <w:numId w:val="10"/>
        </w:numPr>
        <w:rPr>
          <w:rStyle w:val="nfasissutil"/>
          <w:lang w:val="es-MX"/>
        </w:rPr>
      </w:pPr>
      <w:r w:rsidRPr="00F70B04">
        <w:rPr>
          <w:rStyle w:val="nfasissutil"/>
          <w:lang w:val="es-MX"/>
        </w:rPr>
        <w:t>Figura 52</w:t>
      </w:r>
      <w:r w:rsidR="004D6B46" w:rsidRPr="00F70B04">
        <w:rPr>
          <w:rStyle w:val="nfasissutil"/>
          <w:lang w:val="es-MX"/>
        </w:rPr>
        <w:t>: Sitio Web, Búsqueda para reportes.</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----28</w:t>
      </w:r>
    </w:p>
    <w:p w14:paraId="7667DDA4" w14:textId="5F087E12" w:rsidR="004D6B46" w:rsidRPr="00F70B04" w:rsidRDefault="00C73B36" w:rsidP="00A02606">
      <w:pPr>
        <w:pStyle w:val="Prrafodelista"/>
        <w:numPr>
          <w:ilvl w:val="0"/>
          <w:numId w:val="10"/>
        </w:numPr>
        <w:tabs>
          <w:tab w:val="left" w:pos="8080"/>
        </w:tabs>
        <w:rPr>
          <w:rStyle w:val="nfasissutil"/>
          <w:lang w:val="es-MX"/>
        </w:rPr>
      </w:pPr>
      <w:r w:rsidRPr="00F70B04">
        <w:rPr>
          <w:rStyle w:val="nfasissutil"/>
          <w:lang w:val="es-MX"/>
        </w:rPr>
        <w:t>Figura 53</w:t>
      </w:r>
      <w:r w:rsidR="004D6B46" w:rsidRPr="00F70B04">
        <w:rPr>
          <w:rStyle w:val="nfasissutil"/>
          <w:lang w:val="es-MX"/>
        </w:rPr>
        <w:t>: Sitio Web, Reporte PDF.</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28</w:t>
      </w:r>
    </w:p>
    <w:p w14:paraId="09AECB53" w14:textId="709353F3" w:rsidR="004D6B46" w:rsidRPr="00F70B04" w:rsidRDefault="00C73B36" w:rsidP="00C73B36">
      <w:pPr>
        <w:pStyle w:val="Prrafodelista"/>
        <w:numPr>
          <w:ilvl w:val="0"/>
          <w:numId w:val="10"/>
        </w:numPr>
        <w:rPr>
          <w:rStyle w:val="nfasissutil"/>
          <w:lang w:val="es-MX"/>
        </w:rPr>
      </w:pPr>
      <w:r w:rsidRPr="00F70B04">
        <w:rPr>
          <w:rStyle w:val="nfasissutil"/>
          <w:lang w:val="es-MX"/>
        </w:rPr>
        <w:t>Figura 54</w:t>
      </w:r>
      <w:r w:rsidR="004D6B46" w:rsidRPr="00F70B04">
        <w:rPr>
          <w:rStyle w:val="nfasissutil"/>
          <w:lang w:val="es-MX"/>
        </w:rPr>
        <w:t>: Sitio Web, Administrar usuarios.</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-29</w:t>
      </w:r>
    </w:p>
    <w:p w14:paraId="11BAF49D" w14:textId="1107BABB" w:rsidR="004D6B46" w:rsidRPr="00F70B04" w:rsidRDefault="00C73B36" w:rsidP="00C73B36">
      <w:pPr>
        <w:pStyle w:val="Prrafodelista"/>
        <w:numPr>
          <w:ilvl w:val="0"/>
          <w:numId w:val="10"/>
        </w:numPr>
        <w:rPr>
          <w:rStyle w:val="nfasissutil"/>
          <w:lang w:val="es-MX"/>
        </w:rPr>
      </w:pPr>
      <w:r w:rsidRPr="00F70B04">
        <w:rPr>
          <w:rStyle w:val="nfasissutil"/>
          <w:lang w:val="es-MX"/>
        </w:rPr>
        <w:t>Figura 55</w:t>
      </w:r>
      <w:r w:rsidR="004D6B46" w:rsidRPr="00F70B04">
        <w:rPr>
          <w:rStyle w:val="nfasissutil"/>
          <w:lang w:val="es-MX"/>
        </w:rPr>
        <w:t>: Sitio Web, Ver usuario CTA.</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----29</w:t>
      </w:r>
    </w:p>
    <w:p w14:paraId="76EA79DC" w14:textId="5F49106B" w:rsidR="001108BD" w:rsidRPr="00F70B04" w:rsidRDefault="00C73B36" w:rsidP="00A02606">
      <w:pPr>
        <w:pStyle w:val="Prrafodelista"/>
        <w:numPr>
          <w:ilvl w:val="0"/>
          <w:numId w:val="10"/>
        </w:numPr>
        <w:tabs>
          <w:tab w:val="left" w:pos="8080"/>
        </w:tabs>
        <w:rPr>
          <w:rStyle w:val="nfasissutil"/>
          <w:lang w:val="es-MX"/>
        </w:rPr>
      </w:pPr>
      <w:r w:rsidRPr="00F70B04">
        <w:rPr>
          <w:rStyle w:val="nfasissutil"/>
          <w:lang w:val="es-MX"/>
        </w:rPr>
        <w:t>Figura 56</w:t>
      </w:r>
      <w:r w:rsidR="004D6B46" w:rsidRPr="00F70B04">
        <w:rPr>
          <w:rStyle w:val="nfasissutil"/>
          <w:lang w:val="es-MX"/>
        </w:rPr>
        <w:t>: Sitio Web, Crear usuario CTA.</w:t>
      </w:r>
      <w:r w:rsidR="006703B1" w:rsidRPr="00F70B04">
        <w:rPr>
          <w:rStyle w:val="nfasissutil"/>
          <w:lang w:val="es-MX"/>
        </w:rPr>
        <w:t xml:space="preserve"> --------------</w:t>
      </w:r>
      <w:r w:rsidR="00A02606" w:rsidRPr="00F70B04">
        <w:rPr>
          <w:rStyle w:val="nfasissutil"/>
          <w:lang w:val="es-MX"/>
        </w:rPr>
        <w:t>---------------------------------</w:t>
      </w:r>
      <w:r w:rsidR="006703B1" w:rsidRPr="00F70B04">
        <w:rPr>
          <w:rStyle w:val="nfasissutil"/>
          <w:lang w:val="es-MX"/>
        </w:rPr>
        <w:t>---29</w:t>
      </w:r>
    </w:p>
    <w:p w14:paraId="1C51E8C8" w14:textId="77777777" w:rsidR="001108BD" w:rsidRPr="00F70B04" w:rsidRDefault="001108BD" w:rsidP="009F2744">
      <w:pPr>
        <w:rPr>
          <w:lang w:val="es-MX"/>
        </w:rPr>
      </w:pPr>
    </w:p>
    <w:p w14:paraId="0D5BFDE0" w14:textId="77777777" w:rsidR="001108BD" w:rsidRPr="00F70B04" w:rsidRDefault="001108BD" w:rsidP="009F2744">
      <w:pPr>
        <w:rPr>
          <w:lang w:val="es-MX"/>
        </w:rPr>
      </w:pPr>
    </w:p>
    <w:p w14:paraId="1D273D37" w14:textId="77777777" w:rsidR="001108BD" w:rsidRPr="00F70B04" w:rsidRDefault="001108BD" w:rsidP="009F2744">
      <w:pPr>
        <w:rPr>
          <w:lang w:val="es-MX"/>
        </w:rPr>
      </w:pPr>
    </w:p>
    <w:p w14:paraId="05641B5C" w14:textId="77777777" w:rsidR="001108BD" w:rsidRPr="00F70B04" w:rsidRDefault="001108BD" w:rsidP="009F2744">
      <w:pPr>
        <w:rPr>
          <w:lang w:val="es-MX"/>
        </w:rPr>
      </w:pPr>
    </w:p>
    <w:p w14:paraId="6C7A4A9F" w14:textId="77777777" w:rsidR="001108BD" w:rsidRPr="00F70B04" w:rsidRDefault="001108BD" w:rsidP="009F2744">
      <w:pPr>
        <w:rPr>
          <w:lang w:val="es-MX"/>
        </w:rPr>
      </w:pPr>
    </w:p>
    <w:p w14:paraId="2A8DAA6D" w14:textId="77777777" w:rsidR="001108BD" w:rsidRPr="00F70B04" w:rsidRDefault="001108BD" w:rsidP="009F2744">
      <w:pPr>
        <w:rPr>
          <w:lang w:val="es-MX"/>
        </w:rPr>
      </w:pPr>
    </w:p>
    <w:p w14:paraId="17CFEA65" w14:textId="77777777" w:rsidR="001108BD" w:rsidRPr="00F70B04" w:rsidRDefault="001108BD" w:rsidP="009F2744">
      <w:pPr>
        <w:rPr>
          <w:lang w:val="es-MX"/>
        </w:rPr>
      </w:pPr>
    </w:p>
    <w:p w14:paraId="1E5FF385" w14:textId="77777777" w:rsidR="001108BD" w:rsidRPr="00F70B04" w:rsidRDefault="001108BD" w:rsidP="009F2744">
      <w:pPr>
        <w:rPr>
          <w:lang w:val="es-MX"/>
        </w:rPr>
      </w:pPr>
    </w:p>
    <w:p w14:paraId="620DEC16" w14:textId="77777777" w:rsidR="001108BD" w:rsidRPr="00F70B04" w:rsidRDefault="001108BD" w:rsidP="009F2744">
      <w:pPr>
        <w:rPr>
          <w:lang w:val="es-MX"/>
        </w:rPr>
      </w:pPr>
    </w:p>
    <w:p w14:paraId="4B26FFBA" w14:textId="77777777" w:rsidR="001108BD" w:rsidRPr="00F70B04" w:rsidRDefault="001108BD" w:rsidP="009F2744">
      <w:pPr>
        <w:rPr>
          <w:lang w:val="es-MX"/>
        </w:rPr>
      </w:pPr>
    </w:p>
    <w:p w14:paraId="5F217F3D" w14:textId="77777777" w:rsidR="00A02606" w:rsidRPr="00F70B04" w:rsidRDefault="00A02606" w:rsidP="009F2744">
      <w:pPr>
        <w:rPr>
          <w:lang w:val="es-MX"/>
        </w:rPr>
      </w:pPr>
    </w:p>
    <w:p w14:paraId="231B305D" w14:textId="77777777" w:rsidR="00A02606" w:rsidRPr="00F70B04" w:rsidRDefault="00A02606" w:rsidP="009F2744">
      <w:pPr>
        <w:rPr>
          <w:lang w:val="es-MX"/>
        </w:rPr>
      </w:pPr>
    </w:p>
    <w:p w14:paraId="651B1428" w14:textId="77777777" w:rsidR="00A02606" w:rsidRPr="00F70B04" w:rsidRDefault="00A02606" w:rsidP="009F2744">
      <w:pPr>
        <w:rPr>
          <w:lang w:val="es-MX"/>
        </w:rPr>
      </w:pPr>
    </w:p>
    <w:p w14:paraId="0E991A2C" w14:textId="77777777" w:rsidR="00A02606" w:rsidRPr="00F70B04" w:rsidRDefault="00A02606" w:rsidP="009F2744">
      <w:pPr>
        <w:rPr>
          <w:lang w:val="es-MX"/>
        </w:rPr>
      </w:pPr>
    </w:p>
    <w:p w14:paraId="322D6673" w14:textId="77777777" w:rsidR="009F2744" w:rsidRPr="00F70B04" w:rsidRDefault="00746902" w:rsidP="00631903">
      <w:pPr>
        <w:pStyle w:val="Ttulo2"/>
        <w:rPr>
          <w:lang w:val="es-MX"/>
        </w:rPr>
      </w:pPr>
      <w:r w:rsidRPr="00F70B04">
        <w:rPr>
          <w:lang w:val="es-MX"/>
        </w:rPr>
        <w:lastRenderedPageBreak/>
        <w:t>Bibliografia</w:t>
      </w:r>
    </w:p>
    <w:tbl>
      <w:tblPr>
        <w:tblStyle w:val="Tablaconcuadrcula"/>
        <w:tblpPr w:leftFromText="141" w:rightFromText="141" w:vertAnchor="text" w:horzAnchor="margin" w:tblpY="172"/>
        <w:tblW w:w="9534" w:type="dxa"/>
        <w:tblLook w:val="04A0" w:firstRow="1" w:lastRow="0" w:firstColumn="1" w:lastColumn="0" w:noHBand="0" w:noVBand="1"/>
      </w:tblPr>
      <w:tblGrid>
        <w:gridCol w:w="950"/>
        <w:gridCol w:w="581"/>
        <w:gridCol w:w="1867"/>
        <w:gridCol w:w="900"/>
        <w:gridCol w:w="5236"/>
      </w:tblGrid>
      <w:tr w:rsidR="00B45D03" w:rsidRPr="00F70B04" w14:paraId="11BF0CD3" w14:textId="77777777" w:rsidTr="00B45D03">
        <w:trPr>
          <w:trHeight w:val="348"/>
        </w:trPr>
        <w:tc>
          <w:tcPr>
            <w:tcW w:w="950" w:type="dxa"/>
            <w:shd w:val="clear" w:color="auto" w:fill="D9D9D9" w:themeFill="background1" w:themeFillShade="D9"/>
            <w:vAlign w:val="center"/>
          </w:tcPr>
          <w:p w14:paraId="12C0287D" w14:textId="77777777" w:rsidR="00B45D03" w:rsidRPr="00F70B04" w:rsidRDefault="00B45D03" w:rsidP="00631903">
            <w:pPr>
              <w:rPr>
                <w:lang w:val="es-MX"/>
              </w:rPr>
            </w:pPr>
            <w:r w:rsidRPr="00F70B04">
              <w:rPr>
                <w:lang w:val="es-MX"/>
              </w:rPr>
              <w:t>Cita</w:t>
            </w:r>
          </w:p>
        </w:tc>
        <w:tc>
          <w:tcPr>
            <w:tcW w:w="8584" w:type="dxa"/>
            <w:gridSpan w:val="4"/>
            <w:vAlign w:val="center"/>
          </w:tcPr>
          <w:p w14:paraId="70DE0DA9" w14:textId="77777777" w:rsidR="00B45D03" w:rsidRPr="00F70B04" w:rsidRDefault="00B45D03" w:rsidP="00631903">
            <w:pPr>
              <w:rPr>
                <w:lang w:val="es-MX"/>
              </w:rPr>
            </w:pPr>
            <w:r w:rsidRPr="00F70B04">
              <w:rPr>
                <w:lang w:val="es-MX"/>
              </w:rPr>
              <w:t>Manuales de Yii Framework</w:t>
            </w:r>
          </w:p>
        </w:tc>
      </w:tr>
      <w:tr w:rsidR="00B45D03" w:rsidRPr="00F70B04" w14:paraId="654CC6FA" w14:textId="77777777" w:rsidTr="00B45D03">
        <w:trPr>
          <w:trHeight w:val="348"/>
        </w:trPr>
        <w:tc>
          <w:tcPr>
            <w:tcW w:w="950" w:type="dxa"/>
            <w:shd w:val="clear" w:color="auto" w:fill="D9D9D9" w:themeFill="background1" w:themeFillShade="D9"/>
            <w:vAlign w:val="center"/>
          </w:tcPr>
          <w:p w14:paraId="695BBB03" w14:textId="77777777" w:rsidR="00B45D03" w:rsidRPr="00F70B04" w:rsidRDefault="00B45D03" w:rsidP="00631903">
            <w:pPr>
              <w:rPr>
                <w:lang w:val="es-MX"/>
              </w:rPr>
            </w:pPr>
            <w:r w:rsidRPr="00F70B04">
              <w:rPr>
                <w:lang w:val="es-MX"/>
              </w:rPr>
              <w:t>Título</w:t>
            </w:r>
          </w:p>
        </w:tc>
        <w:tc>
          <w:tcPr>
            <w:tcW w:w="8584" w:type="dxa"/>
            <w:gridSpan w:val="4"/>
            <w:vAlign w:val="center"/>
          </w:tcPr>
          <w:p w14:paraId="7F22636A" w14:textId="77777777" w:rsidR="00B45D03" w:rsidRPr="00F70B04" w:rsidRDefault="00B45D03" w:rsidP="00631903">
            <w:pPr>
              <w:rPr>
                <w:lang w:val="es-MX"/>
              </w:rPr>
            </w:pPr>
            <w:r w:rsidRPr="00F70B04">
              <w:rPr>
                <w:lang w:val="es-MX"/>
              </w:rPr>
              <w:t>Guía Básica de Yii Framework</w:t>
            </w:r>
          </w:p>
        </w:tc>
      </w:tr>
      <w:tr w:rsidR="00B45D03" w:rsidRPr="00F70B04" w14:paraId="17DAAB42" w14:textId="77777777" w:rsidTr="00B45D03">
        <w:trPr>
          <w:trHeight w:val="348"/>
        </w:trPr>
        <w:tc>
          <w:tcPr>
            <w:tcW w:w="1531" w:type="dxa"/>
            <w:gridSpan w:val="2"/>
            <w:shd w:val="clear" w:color="auto" w:fill="D9D9D9" w:themeFill="background1" w:themeFillShade="D9"/>
            <w:vAlign w:val="center"/>
          </w:tcPr>
          <w:p w14:paraId="4D7A4D32" w14:textId="77777777" w:rsidR="00B45D03" w:rsidRPr="00F70B04" w:rsidRDefault="00B45D03" w:rsidP="00631903">
            <w:pPr>
              <w:rPr>
                <w:lang w:val="es-MX"/>
              </w:rPr>
            </w:pPr>
            <w:r w:rsidRPr="00F70B04">
              <w:rPr>
                <w:lang w:val="es-MX"/>
              </w:rPr>
              <w:t>Fecha de revisión</w:t>
            </w:r>
          </w:p>
        </w:tc>
        <w:tc>
          <w:tcPr>
            <w:tcW w:w="1867" w:type="dxa"/>
            <w:vAlign w:val="center"/>
          </w:tcPr>
          <w:p w14:paraId="67F051FA" w14:textId="77777777" w:rsidR="00B45D03" w:rsidRPr="00F70B04" w:rsidRDefault="006C23CA" w:rsidP="00631903">
            <w:pPr>
              <w:rPr>
                <w:lang w:val="es-MX"/>
              </w:rPr>
            </w:pPr>
            <w:r w:rsidRPr="00F70B04">
              <w:rPr>
                <w:lang w:val="es-MX"/>
              </w:rPr>
              <w:t>Febrero 2015</w:t>
            </w:r>
          </w:p>
        </w:tc>
        <w:tc>
          <w:tcPr>
            <w:tcW w:w="900" w:type="dxa"/>
            <w:shd w:val="clear" w:color="auto" w:fill="D9D9D9" w:themeFill="background1" w:themeFillShade="D9"/>
            <w:vAlign w:val="center"/>
          </w:tcPr>
          <w:p w14:paraId="0985C35C" w14:textId="77777777" w:rsidR="00B45D03" w:rsidRPr="00F70B04" w:rsidRDefault="00B45D03" w:rsidP="00631903">
            <w:pPr>
              <w:rPr>
                <w:lang w:val="es-MX"/>
              </w:rPr>
            </w:pPr>
            <w:r w:rsidRPr="00F70B04">
              <w:rPr>
                <w:lang w:val="es-MX"/>
              </w:rPr>
              <w:t>URL</w:t>
            </w:r>
          </w:p>
        </w:tc>
        <w:tc>
          <w:tcPr>
            <w:tcW w:w="5236" w:type="dxa"/>
            <w:vAlign w:val="center"/>
          </w:tcPr>
          <w:p w14:paraId="6BA4443C" w14:textId="77777777" w:rsidR="00B45D03" w:rsidRPr="00F70B04" w:rsidRDefault="00B45D03" w:rsidP="00631903">
            <w:pPr>
              <w:rPr>
                <w:lang w:val="es-MX"/>
              </w:rPr>
            </w:pPr>
            <w:r w:rsidRPr="00F70B04">
              <w:rPr>
                <w:lang w:val="es-MX"/>
              </w:rPr>
              <w:t>https://leninmhs.files.wordpress.com/2011/10/guc3ada-bc3a1sica-de-yii-framework.pdf</w:t>
            </w:r>
          </w:p>
        </w:tc>
      </w:tr>
      <w:tr w:rsidR="00B45D03" w:rsidRPr="00F70B04" w14:paraId="23F4ED3E" w14:textId="77777777" w:rsidTr="00B45D03">
        <w:trPr>
          <w:trHeight w:val="348"/>
        </w:trPr>
        <w:tc>
          <w:tcPr>
            <w:tcW w:w="950" w:type="dxa"/>
            <w:shd w:val="clear" w:color="auto" w:fill="D9D9D9" w:themeFill="background1" w:themeFillShade="D9"/>
            <w:vAlign w:val="center"/>
          </w:tcPr>
          <w:p w14:paraId="3AE8C763" w14:textId="77777777" w:rsidR="00B45D03" w:rsidRPr="00F70B04" w:rsidRDefault="00B45D03" w:rsidP="00631903">
            <w:pPr>
              <w:rPr>
                <w:lang w:val="es-MX"/>
              </w:rPr>
            </w:pPr>
            <w:r w:rsidRPr="00F70B04">
              <w:rPr>
                <w:lang w:val="es-MX"/>
              </w:rPr>
              <w:t>Autores</w:t>
            </w:r>
          </w:p>
        </w:tc>
        <w:tc>
          <w:tcPr>
            <w:tcW w:w="8584" w:type="dxa"/>
            <w:gridSpan w:val="4"/>
            <w:vAlign w:val="center"/>
          </w:tcPr>
          <w:p w14:paraId="0F35F497" w14:textId="77777777" w:rsidR="00B45D03" w:rsidRPr="00F70B04" w:rsidRDefault="00B45D03" w:rsidP="00631903">
            <w:pPr>
              <w:rPr>
                <w:lang w:val="es-MX"/>
              </w:rPr>
            </w:pPr>
            <w:r w:rsidRPr="00F70B04">
              <w:rPr>
                <w:lang w:val="es-MX"/>
              </w:rPr>
              <w:t>Gabriel Duarte gabrielduarte77@gmail.com</w:t>
            </w:r>
          </w:p>
        </w:tc>
      </w:tr>
    </w:tbl>
    <w:p w14:paraId="063E39B2" w14:textId="77777777" w:rsidR="009F2744" w:rsidRPr="00F70B04" w:rsidRDefault="009F2744" w:rsidP="00631903">
      <w:pPr>
        <w:rPr>
          <w:lang w:val="es-MX"/>
        </w:rPr>
      </w:pPr>
    </w:p>
    <w:tbl>
      <w:tblPr>
        <w:tblStyle w:val="Tablaconcuadrcula"/>
        <w:tblpPr w:leftFromText="141" w:rightFromText="141" w:vertAnchor="text" w:horzAnchor="margin" w:tblpY="172"/>
        <w:tblW w:w="9534" w:type="dxa"/>
        <w:tblLook w:val="04A0" w:firstRow="1" w:lastRow="0" w:firstColumn="1" w:lastColumn="0" w:noHBand="0" w:noVBand="1"/>
      </w:tblPr>
      <w:tblGrid>
        <w:gridCol w:w="950"/>
        <w:gridCol w:w="581"/>
        <w:gridCol w:w="1867"/>
        <w:gridCol w:w="900"/>
        <w:gridCol w:w="5236"/>
      </w:tblGrid>
      <w:tr w:rsidR="00B45D03" w:rsidRPr="00F70B04" w14:paraId="6360BC7B" w14:textId="77777777" w:rsidTr="006C23CA">
        <w:trPr>
          <w:trHeight w:val="348"/>
        </w:trPr>
        <w:tc>
          <w:tcPr>
            <w:tcW w:w="950" w:type="dxa"/>
            <w:shd w:val="clear" w:color="auto" w:fill="D9D9D9" w:themeFill="background1" w:themeFillShade="D9"/>
            <w:vAlign w:val="center"/>
          </w:tcPr>
          <w:p w14:paraId="1C3810CC" w14:textId="77777777" w:rsidR="00B45D03" w:rsidRPr="00F70B04" w:rsidRDefault="00B45D03" w:rsidP="00631903">
            <w:pPr>
              <w:rPr>
                <w:lang w:val="es-MX"/>
              </w:rPr>
            </w:pPr>
            <w:r w:rsidRPr="00F70B04">
              <w:rPr>
                <w:lang w:val="es-MX"/>
              </w:rPr>
              <w:t>Cita</w:t>
            </w:r>
          </w:p>
        </w:tc>
        <w:tc>
          <w:tcPr>
            <w:tcW w:w="8584" w:type="dxa"/>
            <w:gridSpan w:val="4"/>
            <w:vAlign w:val="center"/>
          </w:tcPr>
          <w:p w14:paraId="2DE91F41" w14:textId="77777777" w:rsidR="00B45D03" w:rsidRPr="00F70B04" w:rsidRDefault="00B45D03" w:rsidP="00631903">
            <w:pPr>
              <w:rPr>
                <w:lang w:val="es-MX"/>
              </w:rPr>
            </w:pPr>
            <w:r w:rsidRPr="00F70B04">
              <w:rPr>
                <w:lang w:val="es-MX"/>
              </w:rPr>
              <w:t xml:space="preserve">Git </w:t>
            </w:r>
          </w:p>
        </w:tc>
      </w:tr>
      <w:tr w:rsidR="00B45D03" w:rsidRPr="00F70B04" w14:paraId="481ACEC2" w14:textId="77777777" w:rsidTr="006C23CA">
        <w:trPr>
          <w:trHeight w:val="348"/>
        </w:trPr>
        <w:tc>
          <w:tcPr>
            <w:tcW w:w="950" w:type="dxa"/>
            <w:shd w:val="clear" w:color="auto" w:fill="D9D9D9" w:themeFill="background1" w:themeFillShade="D9"/>
            <w:vAlign w:val="center"/>
          </w:tcPr>
          <w:p w14:paraId="112B998C" w14:textId="77777777" w:rsidR="00B45D03" w:rsidRPr="00F70B04" w:rsidRDefault="00B45D03" w:rsidP="00631903">
            <w:pPr>
              <w:rPr>
                <w:lang w:val="es-MX"/>
              </w:rPr>
            </w:pPr>
            <w:r w:rsidRPr="00F70B04">
              <w:rPr>
                <w:lang w:val="es-MX"/>
              </w:rPr>
              <w:t>Título</w:t>
            </w:r>
          </w:p>
        </w:tc>
        <w:tc>
          <w:tcPr>
            <w:tcW w:w="8584" w:type="dxa"/>
            <w:gridSpan w:val="4"/>
            <w:vAlign w:val="center"/>
          </w:tcPr>
          <w:p w14:paraId="50AE41B0" w14:textId="77777777" w:rsidR="00B45D03" w:rsidRPr="00F70B04" w:rsidRDefault="00B45D03" w:rsidP="00631903">
            <w:pPr>
              <w:rPr>
                <w:lang w:val="es-MX"/>
              </w:rPr>
            </w:pPr>
            <w:r w:rsidRPr="00F70B04">
              <w:rPr>
                <w:lang w:val="es-MX"/>
              </w:rPr>
              <w:t>Git distributed is the new centralized</w:t>
            </w:r>
          </w:p>
        </w:tc>
      </w:tr>
      <w:tr w:rsidR="00B45D03" w:rsidRPr="00F70B04" w14:paraId="1372F840" w14:textId="77777777" w:rsidTr="006C23CA">
        <w:trPr>
          <w:trHeight w:val="348"/>
        </w:trPr>
        <w:tc>
          <w:tcPr>
            <w:tcW w:w="1531" w:type="dxa"/>
            <w:gridSpan w:val="2"/>
            <w:shd w:val="clear" w:color="auto" w:fill="D9D9D9" w:themeFill="background1" w:themeFillShade="D9"/>
            <w:vAlign w:val="center"/>
          </w:tcPr>
          <w:p w14:paraId="477ACFCD" w14:textId="77777777" w:rsidR="00B45D03" w:rsidRPr="00F70B04" w:rsidRDefault="00B45D03" w:rsidP="00631903">
            <w:pPr>
              <w:rPr>
                <w:lang w:val="es-MX"/>
              </w:rPr>
            </w:pPr>
            <w:r w:rsidRPr="00F70B04">
              <w:rPr>
                <w:lang w:val="es-MX"/>
              </w:rPr>
              <w:t>Fecha de revisión</w:t>
            </w:r>
          </w:p>
        </w:tc>
        <w:tc>
          <w:tcPr>
            <w:tcW w:w="1867" w:type="dxa"/>
            <w:vAlign w:val="center"/>
          </w:tcPr>
          <w:p w14:paraId="4D82D7D2" w14:textId="77777777" w:rsidR="00B45D03" w:rsidRPr="00F70B04" w:rsidRDefault="006C23CA" w:rsidP="00631903">
            <w:pPr>
              <w:rPr>
                <w:lang w:val="es-MX"/>
              </w:rPr>
            </w:pPr>
            <w:r w:rsidRPr="00F70B04">
              <w:rPr>
                <w:lang w:val="es-MX"/>
              </w:rPr>
              <w:t>Febrero 2015</w:t>
            </w:r>
          </w:p>
        </w:tc>
        <w:tc>
          <w:tcPr>
            <w:tcW w:w="900" w:type="dxa"/>
            <w:shd w:val="clear" w:color="auto" w:fill="D9D9D9" w:themeFill="background1" w:themeFillShade="D9"/>
            <w:vAlign w:val="center"/>
          </w:tcPr>
          <w:p w14:paraId="2F9E5FCB" w14:textId="77777777" w:rsidR="00B45D03" w:rsidRPr="00F70B04" w:rsidRDefault="00B45D03" w:rsidP="00631903">
            <w:pPr>
              <w:rPr>
                <w:lang w:val="es-MX"/>
              </w:rPr>
            </w:pPr>
            <w:r w:rsidRPr="00F70B04">
              <w:rPr>
                <w:lang w:val="es-MX"/>
              </w:rPr>
              <w:t>URL</w:t>
            </w:r>
          </w:p>
        </w:tc>
        <w:tc>
          <w:tcPr>
            <w:tcW w:w="5236" w:type="dxa"/>
            <w:vAlign w:val="center"/>
          </w:tcPr>
          <w:p w14:paraId="69CDB3AE" w14:textId="77777777" w:rsidR="00B45D03" w:rsidRPr="00F70B04" w:rsidRDefault="00B45D03" w:rsidP="00631903">
            <w:pPr>
              <w:rPr>
                <w:lang w:val="es-MX"/>
              </w:rPr>
            </w:pPr>
            <w:r w:rsidRPr="00F70B04">
              <w:rPr>
                <w:lang w:val="es-MX"/>
              </w:rPr>
              <w:t>http://git-scm.com/download/win</w:t>
            </w:r>
          </w:p>
        </w:tc>
      </w:tr>
      <w:tr w:rsidR="00B45D03" w:rsidRPr="00F70B04" w14:paraId="017EB337" w14:textId="77777777" w:rsidTr="006C23CA">
        <w:trPr>
          <w:trHeight w:val="348"/>
        </w:trPr>
        <w:tc>
          <w:tcPr>
            <w:tcW w:w="950" w:type="dxa"/>
            <w:shd w:val="clear" w:color="auto" w:fill="D9D9D9" w:themeFill="background1" w:themeFillShade="D9"/>
            <w:vAlign w:val="center"/>
          </w:tcPr>
          <w:p w14:paraId="3CAA6127" w14:textId="77777777" w:rsidR="00B45D03" w:rsidRPr="00F70B04" w:rsidRDefault="00B45D03" w:rsidP="00631903">
            <w:pPr>
              <w:rPr>
                <w:lang w:val="es-MX"/>
              </w:rPr>
            </w:pPr>
            <w:r w:rsidRPr="00F70B04">
              <w:rPr>
                <w:lang w:val="es-MX"/>
              </w:rPr>
              <w:t>Autores</w:t>
            </w:r>
          </w:p>
        </w:tc>
        <w:tc>
          <w:tcPr>
            <w:tcW w:w="8584" w:type="dxa"/>
            <w:gridSpan w:val="4"/>
            <w:vAlign w:val="center"/>
          </w:tcPr>
          <w:p w14:paraId="6F5DEDF5" w14:textId="77777777" w:rsidR="00B45D03" w:rsidRPr="00F70B04" w:rsidRDefault="006C23CA" w:rsidP="00631903">
            <w:pPr>
              <w:rPr>
                <w:lang w:val="es-MX"/>
              </w:rPr>
            </w:pPr>
            <w:r w:rsidRPr="00F70B04">
              <w:rPr>
                <w:lang w:val="es-MX"/>
              </w:rPr>
              <w:t>MIT, Git, GitHub</w:t>
            </w:r>
          </w:p>
        </w:tc>
      </w:tr>
    </w:tbl>
    <w:p w14:paraId="74ADE4F9" w14:textId="77777777" w:rsidR="00B45D03" w:rsidRPr="00F70B04" w:rsidRDefault="00B45D03" w:rsidP="00631903">
      <w:pPr>
        <w:rPr>
          <w:lang w:val="es-MX"/>
        </w:rPr>
      </w:pPr>
    </w:p>
    <w:tbl>
      <w:tblPr>
        <w:tblStyle w:val="Tablaconcuadrcula"/>
        <w:tblpPr w:leftFromText="141" w:rightFromText="141" w:vertAnchor="text" w:horzAnchor="margin" w:tblpY="172"/>
        <w:tblW w:w="9534" w:type="dxa"/>
        <w:tblLook w:val="04A0" w:firstRow="1" w:lastRow="0" w:firstColumn="1" w:lastColumn="0" w:noHBand="0" w:noVBand="1"/>
      </w:tblPr>
      <w:tblGrid>
        <w:gridCol w:w="950"/>
        <w:gridCol w:w="581"/>
        <w:gridCol w:w="1867"/>
        <w:gridCol w:w="900"/>
        <w:gridCol w:w="5236"/>
      </w:tblGrid>
      <w:tr w:rsidR="006C23CA" w:rsidRPr="00F70B04" w14:paraId="7456B53F" w14:textId="77777777" w:rsidTr="006C23CA">
        <w:trPr>
          <w:trHeight w:val="348"/>
        </w:trPr>
        <w:tc>
          <w:tcPr>
            <w:tcW w:w="950" w:type="dxa"/>
            <w:shd w:val="clear" w:color="auto" w:fill="D9D9D9" w:themeFill="background1" w:themeFillShade="D9"/>
            <w:vAlign w:val="center"/>
          </w:tcPr>
          <w:p w14:paraId="4E3613CD" w14:textId="77777777" w:rsidR="006C23CA" w:rsidRPr="00F70B04" w:rsidRDefault="006C23CA" w:rsidP="00631903">
            <w:pPr>
              <w:rPr>
                <w:lang w:val="es-MX"/>
              </w:rPr>
            </w:pPr>
            <w:r w:rsidRPr="00F70B04">
              <w:rPr>
                <w:lang w:val="es-MX"/>
              </w:rPr>
              <w:t>Cita</w:t>
            </w:r>
          </w:p>
        </w:tc>
        <w:tc>
          <w:tcPr>
            <w:tcW w:w="8584" w:type="dxa"/>
            <w:gridSpan w:val="4"/>
            <w:vAlign w:val="center"/>
          </w:tcPr>
          <w:p w14:paraId="0BA281B5" w14:textId="77777777" w:rsidR="006C23CA" w:rsidRPr="00F70B04" w:rsidRDefault="006C23CA" w:rsidP="00631903">
            <w:pPr>
              <w:rPr>
                <w:lang w:val="es-MX"/>
              </w:rPr>
            </w:pPr>
            <w:r w:rsidRPr="00F70B04">
              <w:rPr>
                <w:lang w:val="es-MX"/>
              </w:rPr>
              <w:t>Yii Framework</w:t>
            </w:r>
          </w:p>
        </w:tc>
      </w:tr>
      <w:tr w:rsidR="006C23CA" w:rsidRPr="00F70B04" w14:paraId="3729A236" w14:textId="77777777" w:rsidTr="006C23CA">
        <w:trPr>
          <w:trHeight w:val="348"/>
        </w:trPr>
        <w:tc>
          <w:tcPr>
            <w:tcW w:w="950" w:type="dxa"/>
            <w:shd w:val="clear" w:color="auto" w:fill="D9D9D9" w:themeFill="background1" w:themeFillShade="D9"/>
            <w:vAlign w:val="center"/>
          </w:tcPr>
          <w:p w14:paraId="3D743071" w14:textId="77777777" w:rsidR="006C23CA" w:rsidRPr="00F70B04" w:rsidRDefault="006C23CA" w:rsidP="00631903">
            <w:pPr>
              <w:rPr>
                <w:lang w:val="es-MX"/>
              </w:rPr>
            </w:pPr>
            <w:r w:rsidRPr="00F70B04">
              <w:rPr>
                <w:lang w:val="es-MX"/>
              </w:rPr>
              <w:t>Título</w:t>
            </w:r>
          </w:p>
        </w:tc>
        <w:tc>
          <w:tcPr>
            <w:tcW w:w="8584" w:type="dxa"/>
            <w:gridSpan w:val="4"/>
            <w:vAlign w:val="center"/>
          </w:tcPr>
          <w:p w14:paraId="2D7330F3" w14:textId="77777777" w:rsidR="006C23CA" w:rsidRPr="00F70B04" w:rsidRDefault="006C23CA" w:rsidP="00631903">
            <w:pPr>
              <w:rPr>
                <w:lang w:val="es-MX"/>
              </w:rPr>
            </w:pPr>
            <w:r w:rsidRPr="00F70B04">
              <w:rPr>
                <w:lang w:val="es-MX"/>
              </w:rPr>
              <w:t>Yii Framework</w:t>
            </w:r>
          </w:p>
        </w:tc>
      </w:tr>
      <w:tr w:rsidR="006C23CA" w:rsidRPr="00F70B04" w14:paraId="022C2603" w14:textId="77777777" w:rsidTr="006C23CA">
        <w:trPr>
          <w:trHeight w:val="348"/>
        </w:trPr>
        <w:tc>
          <w:tcPr>
            <w:tcW w:w="1531" w:type="dxa"/>
            <w:gridSpan w:val="2"/>
            <w:shd w:val="clear" w:color="auto" w:fill="D9D9D9" w:themeFill="background1" w:themeFillShade="D9"/>
            <w:vAlign w:val="center"/>
          </w:tcPr>
          <w:p w14:paraId="5340B37A" w14:textId="77777777" w:rsidR="006C23CA" w:rsidRPr="00F70B04" w:rsidRDefault="006C23CA" w:rsidP="00631903">
            <w:pPr>
              <w:rPr>
                <w:lang w:val="es-MX"/>
              </w:rPr>
            </w:pPr>
            <w:r w:rsidRPr="00F70B04">
              <w:rPr>
                <w:lang w:val="es-MX"/>
              </w:rPr>
              <w:t>Fecha de revisión</w:t>
            </w:r>
          </w:p>
        </w:tc>
        <w:tc>
          <w:tcPr>
            <w:tcW w:w="1867" w:type="dxa"/>
            <w:vAlign w:val="center"/>
          </w:tcPr>
          <w:p w14:paraId="7432428F" w14:textId="77777777" w:rsidR="006C23CA" w:rsidRPr="00F70B04" w:rsidRDefault="006C23CA" w:rsidP="00631903">
            <w:pPr>
              <w:rPr>
                <w:lang w:val="es-MX"/>
              </w:rPr>
            </w:pPr>
            <w:r w:rsidRPr="00F70B04">
              <w:rPr>
                <w:lang w:val="es-MX"/>
              </w:rPr>
              <w:t>Febrero 2015</w:t>
            </w:r>
          </w:p>
        </w:tc>
        <w:tc>
          <w:tcPr>
            <w:tcW w:w="900" w:type="dxa"/>
            <w:shd w:val="clear" w:color="auto" w:fill="D9D9D9" w:themeFill="background1" w:themeFillShade="D9"/>
            <w:vAlign w:val="center"/>
          </w:tcPr>
          <w:p w14:paraId="47304FBA" w14:textId="77777777" w:rsidR="006C23CA" w:rsidRPr="00F70B04" w:rsidRDefault="006C23CA" w:rsidP="00631903">
            <w:pPr>
              <w:rPr>
                <w:lang w:val="es-MX"/>
              </w:rPr>
            </w:pPr>
            <w:r w:rsidRPr="00F70B04">
              <w:rPr>
                <w:lang w:val="es-MX"/>
              </w:rPr>
              <w:t>URL</w:t>
            </w:r>
          </w:p>
        </w:tc>
        <w:tc>
          <w:tcPr>
            <w:tcW w:w="5236" w:type="dxa"/>
            <w:vAlign w:val="center"/>
          </w:tcPr>
          <w:p w14:paraId="236F5C14" w14:textId="77777777" w:rsidR="006C23CA" w:rsidRPr="00F70B04" w:rsidRDefault="006C23CA" w:rsidP="00631903">
            <w:pPr>
              <w:rPr>
                <w:lang w:val="es-MX"/>
              </w:rPr>
            </w:pPr>
            <w:r w:rsidRPr="00F70B04">
              <w:rPr>
                <w:lang w:val="es-MX"/>
              </w:rPr>
              <w:t>http://www.yiiframework.com/</w:t>
            </w:r>
          </w:p>
        </w:tc>
      </w:tr>
      <w:tr w:rsidR="006C23CA" w:rsidRPr="00F70B04" w14:paraId="5792C00E" w14:textId="77777777" w:rsidTr="006C23CA">
        <w:trPr>
          <w:trHeight w:val="348"/>
        </w:trPr>
        <w:tc>
          <w:tcPr>
            <w:tcW w:w="950" w:type="dxa"/>
            <w:shd w:val="clear" w:color="auto" w:fill="D9D9D9" w:themeFill="background1" w:themeFillShade="D9"/>
            <w:vAlign w:val="center"/>
          </w:tcPr>
          <w:p w14:paraId="72BB0426" w14:textId="77777777" w:rsidR="006C23CA" w:rsidRPr="00F70B04" w:rsidRDefault="006C23CA" w:rsidP="00631903">
            <w:pPr>
              <w:rPr>
                <w:lang w:val="es-MX"/>
              </w:rPr>
            </w:pPr>
            <w:r w:rsidRPr="00F70B04">
              <w:rPr>
                <w:lang w:val="es-MX"/>
              </w:rPr>
              <w:t>Autores</w:t>
            </w:r>
          </w:p>
        </w:tc>
        <w:tc>
          <w:tcPr>
            <w:tcW w:w="8584" w:type="dxa"/>
            <w:gridSpan w:val="4"/>
            <w:vAlign w:val="center"/>
          </w:tcPr>
          <w:p w14:paraId="0B9B1574" w14:textId="77777777" w:rsidR="006C23CA" w:rsidRPr="00F70B04" w:rsidRDefault="006C23CA" w:rsidP="00631903">
            <w:pPr>
              <w:rPr>
                <w:lang w:val="es-MX"/>
              </w:rPr>
            </w:pPr>
            <w:r w:rsidRPr="00F70B04">
              <w:rPr>
                <w:lang w:val="es-MX"/>
              </w:rPr>
              <w:t>MIT, Git, GitHub</w:t>
            </w:r>
          </w:p>
        </w:tc>
      </w:tr>
    </w:tbl>
    <w:p w14:paraId="33DECCC7" w14:textId="77777777" w:rsidR="00B45D03" w:rsidRPr="00F70B04" w:rsidRDefault="00B45D03" w:rsidP="00631903">
      <w:pPr>
        <w:rPr>
          <w:lang w:val="es-MX"/>
        </w:rPr>
      </w:pPr>
    </w:p>
    <w:tbl>
      <w:tblPr>
        <w:tblStyle w:val="Tablaconcuadrcula"/>
        <w:tblpPr w:leftFromText="141" w:rightFromText="141" w:vertAnchor="text" w:horzAnchor="margin" w:tblpY="172"/>
        <w:tblW w:w="9534" w:type="dxa"/>
        <w:tblLook w:val="04A0" w:firstRow="1" w:lastRow="0" w:firstColumn="1" w:lastColumn="0" w:noHBand="0" w:noVBand="1"/>
      </w:tblPr>
      <w:tblGrid>
        <w:gridCol w:w="950"/>
        <w:gridCol w:w="581"/>
        <w:gridCol w:w="1867"/>
        <w:gridCol w:w="900"/>
        <w:gridCol w:w="5236"/>
      </w:tblGrid>
      <w:tr w:rsidR="00631903" w:rsidRPr="00F70B04" w14:paraId="5C7EF82F" w14:textId="77777777" w:rsidTr="006703B1">
        <w:trPr>
          <w:trHeight w:val="348"/>
        </w:trPr>
        <w:tc>
          <w:tcPr>
            <w:tcW w:w="950" w:type="dxa"/>
            <w:shd w:val="clear" w:color="auto" w:fill="D9D9D9" w:themeFill="background1" w:themeFillShade="D9"/>
            <w:vAlign w:val="center"/>
          </w:tcPr>
          <w:p w14:paraId="0562B328" w14:textId="77777777" w:rsidR="00631903" w:rsidRPr="00F70B04" w:rsidRDefault="00631903" w:rsidP="00631903">
            <w:pPr>
              <w:rPr>
                <w:lang w:val="es-MX"/>
              </w:rPr>
            </w:pPr>
            <w:r w:rsidRPr="00F70B04">
              <w:rPr>
                <w:lang w:val="es-MX"/>
              </w:rPr>
              <w:t>Cita</w:t>
            </w:r>
          </w:p>
        </w:tc>
        <w:tc>
          <w:tcPr>
            <w:tcW w:w="8584" w:type="dxa"/>
            <w:gridSpan w:val="4"/>
            <w:vAlign w:val="center"/>
          </w:tcPr>
          <w:p w14:paraId="367FB63C" w14:textId="77777777" w:rsidR="00631903" w:rsidRPr="00F70B04" w:rsidRDefault="00631903" w:rsidP="00631903">
            <w:pPr>
              <w:rPr>
                <w:lang w:val="es-MX"/>
              </w:rPr>
            </w:pPr>
            <w:r w:rsidRPr="00F70B04">
              <w:rPr>
                <w:lang w:val="es-MX"/>
              </w:rPr>
              <w:t>XAMPP</w:t>
            </w:r>
          </w:p>
        </w:tc>
      </w:tr>
      <w:tr w:rsidR="00631903" w:rsidRPr="00F70B04" w14:paraId="5E0B06AD" w14:textId="77777777" w:rsidTr="006703B1">
        <w:trPr>
          <w:trHeight w:val="348"/>
        </w:trPr>
        <w:tc>
          <w:tcPr>
            <w:tcW w:w="950" w:type="dxa"/>
            <w:shd w:val="clear" w:color="auto" w:fill="D9D9D9" w:themeFill="background1" w:themeFillShade="D9"/>
            <w:vAlign w:val="center"/>
          </w:tcPr>
          <w:p w14:paraId="0E03FB7E" w14:textId="77777777" w:rsidR="00631903" w:rsidRPr="00F70B04" w:rsidRDefault="00631903" w:rsidP="00631903">
            <w:pPr>
              <w:rPr>
                <w:lang w:val="es-MX"/>
              </w:rPr>
            </w:pPr>
            <w:r w:rsidRPr="00F70B04">
              <w:rPr>
                <w:lang w:val="es-MX"/>
              </w:rPr>
              <w:t>Título</w:t>
            </w:r>
          </w:p>
        </w:tc>
        <w:tc>
          <w:tcPr>
            <w:tcW w:w="8584" w:type="dxa"/>
            <w:gridSpan w:val="4"/>
            <w:vAlign w:val="center"/>
          </w:tcPr>
          <w:p w14:paraId="49D3D123" w14:textId="77777777" w:rsidR="00631903" w:rsidRPr="00F70B04" w:rsidRDefault="00631903" w:rsidP="00631903">
            <w:pPr>
              <w:rPr>
                <w:lang w:val="es-MX"/>
              </w:rPr>
            </w:pPr>
            <w:r w:rsidRPr="00F70B04">
              <w:rPr>
                <w:lang w:val="es-MX"/>
              </w:rPr>
              <w:t>XAMPP Apache + MySQL + PHP + Perl</w:t>
            </w:r>
          </w:p>
        </w:tc>
      </w:tr>
      <w:tr w:rsidR="00631903" w:rsidRPr="00F70B04" w14:paraId="18264D11" w14:textId="77777777" w:rsidTr="006703B1">
        <w:trPr>
          <w:trHeight w:val="348"/>
        </w:trPr>
        <w:tc>
          <w:tcPr>
            <w:tcW w:w="1531" w:type="dxa"/>
            <w:gridSpan w:val="2"/>
            <w:shd w:val="clear" w:color="auto" w:fill="D9D9D9" w:themeFill="background1" w:themeFillShade="D9"/>
            <w:vAlign w:val="center"/>
          </w:tcPr>
          <w:p w14:paraId="680C0851" w14:textId="77777777" w:rsidR="00631903" w:rsidRPr="00F70B04" w:rsidRDefault="00631903" w:rsidP="00631903">
            <w:pPr>
              <w:rPr>
                <w:lang w:val="es-MX"/>
              </w:rPr>
            </w:pPr>
            <w:r w:rsidRPr="00F70B04">
              <w:rPr>
                <w:lang w:val="es-MX"/>
              </w:rPr>
              <w:t>Fecha de revisión</w:t>
            </w:r>
          </w:p>
        </w:tc>
        <w:tc>
          <w:tcPr>
            <w:tcW w:w="1867" w:type="dxa"/>
            <w:vAlign w:val="center"/>
          </w:tcPr>
          <w:p w14:paraId="30A7F3BA" w14:textId="77777777" w:rsidR="00631903" w:rsidRPr="00F70B04" w:rsidRDefault="00631903" w:rsidP="00631903">
            <w:pPr>
              <w:rPr>
                <w:lang w:val="es-MX"/>
              </w:rPr>
            </w:pPr>
            <w:r w:rsidRPr="00F70B04">
              <w:rPr>
                <w:lang w:val="es-MX"/>
              </w:rPr>
              <w:t>Febrero 2015</w:t>
            </w:r>
          </w:p>
        </w:tc>
        <w:tc>
          <w:tcPr>
            <w:tcW w:w="900" w:type="dxa"/>
            <w:shd w:val="clear" w:color="auto" w:fill="D9D9D9" w:themeFill="background1" w:themeFillShade="D9"/>
            <w:vAlign w:val="center"/>
          </w:tcPr>
          <w:p w14:paraId="363DFA6A" w14:textId="77777777" w:rsidR="00631903" w:rsidRPr="00F70B04" w:rsidRDefault="00631903" w:rsidP="00631903">
            <w:pPr>
              <w:rPr>
                <w:lang w:val="es-MX"/>
              </w:rPr>
            </w:pPr>
            <w:r w:rsidRPr="00F70B04">
              <w:rPr>
                <w:lang w:val="es-MX"/>
              </w:rPr>
              <w:t>URL</w:t>
            </w:r>
          </w:p>
        </w:tc>
        <w:tc>
          <w:tcPr>
            <w:tcW w:w="5236" w:type="dxa"/>
            <w:vAlign w:val="center"/>
          </w:tcPr>
          <w:p w14:paraId="02BC982B" w14:textId="77777777" w:rsidR="00631903" w:rsidRPr="00F70B04" w:rsidRDefault="00631903" w:rsidP="00631903">
            <w:pPr>
              <w:rPr>
                <w:lang w:val="es-MX"/>
              </w:rPr>
            </w:pPr>
            <w:r w:rsidRPr="00F70B04">
              <w:rPr>
                <w:lang w:val="es-MX"/>
              </w:rPr>
              <w:t>https://www.apachefriends.org/es/index.html</w:t>
            </w:r>
          </w:p>
        </w:tc>
      </w:tr>
      <w:tr w:rsidR="00631903" w:rsidRPr="00F70B04" w14:paraId="70EB01FE" w14:textId="77777777" w:rsidTr="006703B1">
        <w:trPr>
          <w:trHeight w:val="348"/>
        </w:trPr>
        <w:tc>
          <w:tcPr>
            <w:tcW w:w="950" w:type="dxa"/>
            <w:shd w:val="clear" w:color="auto" w:fill="D9D9D9" w:themeFill="background1" w:themeFillShade="D9"/>
            <w:vAlign w:val="center"/>
          </w:tcPr>
          <w:p w14:paraId="1067356F" w14:textId="77777777" w:rsidR="00631903" w:rsidRPr="00F70B04" w:rsidRDefault="00631903" w:rsidP="00631903">
            <w:pPr>
              <w:rPr>
                <w:lang w:val="es-MX"/>
              </w:rPr>
            </w:pPr>
            <w:r w:rsidRPr="00F70B04">
              <w:rPr>
                <w:lang w:val="es-MX"/>
              </w:rPr>
              <w:t>Autores</w:t>
            </w:r>
          </w:p>
        </w:tc>
        <w:tc>
          <w:tcPr>
            <w:tcW w:w="8584" w:type="dxa"/>
            <w:gridSpan w:val="4"/>
            <w:vAlign w:val="center"/>
          </w:tcPr>
          <w:p w14:paraId="6279ACE7" w14:textId="6E60BE29" w:rsidR="00631903" w:rsidRPr="00F70B04" w:rsidRDefault="00631903" w:rsidP="00631903">
            <w:pPr>
              <w:rPr>
                <w:lang w:val="es-MX"/>
              </w:rPr>
            </w:pPr>
            <w:r w:rsidRPr="00F70B04">
              <w:rPr>
                <w:lang w:val="es-MX"/>
              </w:rPr>
              <w:t>Apache Friends</w:t>
            </w:r>
            <w:r w:rsidR="009A36EB" w:rsidRPr="00F70B04">
              <w:rPr>
                <w:lang w:val="es-MX"/>
              </w:rPr>
              <w:t>, Bitnami</w:t>
            </w:r>
          </w:p>
        </w:tc>
      </w:tr>
    </w:tbl>
    <w:p w14:paraId="02B85295" w14:textId="77777777" w:rsidR="009F2744" w:rsidRPr="00F70B04" w:rsidRDefault="009F2744" w:rsidP="00631903">
      <w:pPr>
        <w:rPr>
          <w:lang w:val="es-MX"/>
        </w:rPr>
      </w:pPr>
    </w:p>
    <w:p w14:paraId="7444C16B" w14:textId="77777777" w:rsidR="00631903" w:rsidRPr="00F70B04" w:rsidRDefault="00631903" w:rsidP="00631903">
      <w:pPr>
        <w:rPr>
          <w:lang w:val="es-MX"/>
        </w:rPr>
      </w:pPr>
    </w:p>
    <w:p w14:paraId="0CBD14EC" w14:textId="77777777" w:rsidR="00631903" w:rsidRPr="00F70B04" w:rsidRDefault="00631903" w:rsidP="00631903">
      <w:pPr>
        <w:rPr>
          <w:lang w:val="es-MX"/>
        </w:rPr>
      </w:pPr>
    </w:p>
    <w:p w14:paraId="4CD84D44" w14:textId="77777777" w:rsidR="00631903" w:rsidRPr="00F70B04" w:rsidRDefault="00631903" w:rsidP="00631903">
      <w:pPr>
        <w:rPr>
          <w:lang w:val="es-MX"/>
        </w:rPr>
      </w:pPr>
    </w:p>
    <w:p w14:paraId="21191800" w14:textId="77777777" w:rsidR="00631903" w:rsidRPr="00F70B04" w:rsidRDefault="00631903" w:rsidP="00631903">
      <w:pPr>
        <w:rPr>
          <w:lang w:val="es-MX"/>
        </w:rPr>
      </w:pPr>
    </w:p>
    <w:tbl>
      <w:tblPr>
        <w:tblStyle w:val="Tablaconcuadrcula"/>
        <w:tblpPr w:leftFromText="141" w:rightFromText="141" w:vertAnchor="text" w:horzAnchor="margin" w:tblpY="172"/>
        <w:tblW w:w="9534" w:type="dxa"/>
        <w:tblLook w:val="04A0" w:firstRow="1" w:lastRow="0" w:firstColumn="1" w:lastColumn="0" w:noHBand="0" w:noVBand="1"/>
      </w:tblPr>
      <w:tblGrid>
        <w:gridCol w:w="950"/>
        <w:gridCol w:w="581"/>
        <w:gridCol w:w="1867"/>
        <w:gridCol w:w="900"/>
        <w:gridCol w:w="5236"/>
      </w:tblGrid>
      <w:tr w:rsidR="00631903" w:rsidRPr="00F70B04" w14:paraId="7A616CAB" w14:textId="77777777" w:rsidTr="006703B1">
        <w:trPr>
          <w:trHeight w:val="348"/>
        </w:trPr>
        <w:tc>
          <w:tcPr>
            <w:tcW w:w="950" w:type="dxa"/>
            <w:shd w:val="clear" w:color="auto" w:fill="D9D9D9" w:themeFill="background1" w:themeFillShade="D9"/>
            <w:vAlign w:val="center"/>
          </w:tcPr>
          <w:p w14:paraId="5ABA79DC" w14:textId="77777777" w:rsidR="00631903" w:rsidRPr="00F70B04" w:rsidRDefault="00631903" w:rsidP="00631903">
            <w:pPr>
              <w:rPr>
                <w:lang w:val="es-MX"/>
              </w:rPr>
            </w:pPr>
            <w:r w:rsidRPr="00F70B04">
              <w:rPr>
                <w:lang w:val="es-MX"/>
              </w:rPr>
              <w:lastRenderedPageBreak/>
              <w:t>Cita</w:t>
            </w:r>
          </w:p>
        </w:tc>
        <w:tc>
          <w:tcPr>
            <w:tcW w:w="8584" w:type="dxa"/>
            <w:gridSpan w:val="4"/>
            <w:vAlign w:val="center"/>
          </w:tcPr>
          <w:p w14:paraId="3EE1E029" w14:textId="77777777" w:rsidR="00631903" w:rsidRPr="00F70B04" w:rsidRDefault="00631903" w:rsidP="00631903">
            <w:pPr>
              <w:rPr>
                <w:lang w:val="es-MX"/>
              </w:rPr>
            </w:pPr>
            <w:r w:rsidRPr="00F70B04">
              <w:rPr>
                <w:lang w:val="es-MX"/>
              </w:rPr>
              <w:t>Sublime Text</w:t>
            </w:r>
          </w:p>
        </w:tc>
      </w:tr>
      <w:tr w:rsidR="00631903" w:rsidRPr="00F70B04" w14:paraId="167D3AFD" w14:textId="77777777" w:rsidTr="006703B1">
        <w:trPr>
          <w:trHeight w:val="348"/>
        </w:trPr>
        <w:tc>
          <w:tcPr>
            <w:tcW w:w="950" w:type="dxa"/>
            <w:shd w:val="clear" w:color="auto" w:fill="D9D9D9" w:themeFill="background1" w:themeFillShade="D9"/>
            <w:vAlign w:val="center"/>
          </w:tcPr>
          <w:p w14:paraId="0692CBEB" w14:textId="77777777" w:rsidR="00631903" w:rsidRPr="00F70B04" w:rsidRDefault="00631903" w:rsidP="00631903">
            <w:pPr>
              <w:rPr>
                <w:lang w:val="es-MX"/>
              </w:rPr>
            </w:pPr>
            <w:r w:rsidRPr="00F70B04">
              <w:rPr>
                <w:lang w:val="es-MX"/>
              </w:rPr>
              <w:t>Título</w:t>
            </w:r>
          </w:p>
        </w:tc>
        <w:tc>
          <w:tcPr>
            <w:tcW w:w="8584" w:type="dxa"/>
            <w:gridSpan w:val="4"/>
            <w:vAlign w:val="center"/>
          </w:tcPr>
          <w:p w14:paraId="48A5AA25" w14:textId="77777777" w:rsidR="00631903" w:rsidRPr="00F70B04" w:rsidRDefault="00631903" w:rsidP="00631903">
            <w:pPr>
              <w:rPr>
                <w:lang w:val="es-MX"/>
              </w:rPr>
            </w:pPr>
            <w:r w:rsidRPr="00F70B04">
              <w:rPr>
                <w:lang w:val="es-MX"/>
              </w:rPr>
              <w:t>Sublime Text</w:t>
            </w:r>
          </w:p>
        </w:tc>
      </w:tr>
      <w:tr w:rsidR="00631903" w:rsidRPr="00F70B04" w14:paraId="7410EF0D" w14:textId="77777777" w:rsidTr="006703B1">
        <w:trPr>
          <w:trHeight w:val="348"/>
        </w:trPr>
        <w:tc>
          <w:tcPr>
            <w:tcW w:w="1531" w:type="dxa"/>
            <w:gridSpan w:val="2"/>
            <w:shd w:val="clear" w:color="auto" w:fill="D9D9D9" w:themeFill="background1" w:themeFillShade="D9"/>
            <w:vAlign w:val="center"/>
          </w:tcPr>
          <w:p w14:paraId="5D4CC4D0" w14:textId="77777777" w:rsidR="00631903" w:rsidRPr="00F70B04" w:rsidRDefault="00631903" w:rsidP="00631903">
            <w:pPr>
              <w:rPr>
                <w:lang w:val="es-MX"/>
              </w:rPr>
            </w:pPr>
            <w:r w:rsidRPr="00F70B04">
              <w:rPr>
                <w:lang w:val="es-MX"/>
              </w:rPr>
              <w:t>Fecha de revisión</w:t>
            </w:r>
          </w:p>
        </w:tc>
        <w:tc>
          <w:tcPr>
            <w:tcW w:w="1867" w:type="dxa"/>
            <w:vAlign w:val="center"/>
          </w:tcPr>
          <w:p w14:paraId="652755A6" w14:textId="77777777" w:rsidR="00631903" w:rsidRPr="00F70B04" w:rsidRDefault="00631903" w:rsidP="00631903">
            <w:pPr>
              <w:rPr>
                <w:lang w:val="es-MX"/>
              </w:rPr>
            </w:pPr>
            <w:r w:rsidRPr="00F70B04">
              <w:rPr>
                <w:lang w:val="es-MX"/>
              </w:rPr>
              <w:t>Febrero 2015</w:t>
            </w:r>
          </w:p>
        </w:tc>
        <w:tc>
          <w:tcPr>
            <w:tcW w:w="900" w:type="dxa"/>
            <w:shd w:val="clear" w:color="auto" w:fill="D9D9D9" w:themeFill="background1" w:themeFillShade="D9"/>
            <w:vAlign w:val="center"/>
          </w:tcPr>
          <w:p w14:paraId="310DA556" w14:textId="77777777" w:rsidR="00631903" w:rsidRPr="00F70B04" w:rsidRDefault="00631903" w:rsidP="00631903">
            <w:pPr>
              <w:rPr>
                <w:lang w:val="es-MX"/>
              </w:rPr>
            </w:pPr>
            <w:r w:rsidRPr="00F70B04">
              <w:rPr>
                <w:lang w:val="es-MX"/>
              </w:rPr>
              <w:t>URL</w:t>
            </w:r>
          </w:p>
        </w:tc>
        <w:tc>
          <w:tcPr>
            <w:tcW w:w="5236" w:type="dxa"/>
            <w:vAlign w:val="center"/>
          </w:tcPr>
          <w:p w14:paraId="738C9A86" w14:textId="77777777" w:rsidR="00631903" w:rsidRPr="00F70B04" w:rsidRDefault="00631903" w:rsidP="00631903">
            <w:pPr>
              <w:rPr>
                <w:lang w:val="es-MX"/>
              </w:rPr>
            </w:pPr>
            <w:r w:rsidRPr="00F70B04">
              <w:rPr>
                <w:lang w:val="es-MX"/>
              </w:rPr>
              <w:t>http://www.sublimetext.com/</w:t>
            </w:r>
          </w:p>
        </w:tc>
      </w:tr>
      <w:tr w:rsidR="00631903" w:rsidRPr="00F70B04" w14:paraId="01A6974D" w14:textId="77777777" w:rsidTr="006703B1">
        <w:trPr>
          <w:trHeight w:val="348"/>
        </w:trPr>
        <w:tc>
          <w:tcPr>
            <w:tcW w:w="950" w:type="dxa"/>
            <w:shd w:val="clear" w:color="auto" w:fill="D9D9D9" w:themeFill="background1" w:themeFillShade="D9"/>
            <w:vAlign w:val="center"/>
          </w:tcPr>
          <w:p w14:paraId="48AFC6F9" w14:textId="77777777" w:rsidR="00631903" w:rsidRPr="00F70B04" w:rsidRDefault="00631903" w:rsidP="00631903">
            <w:pPr>
              <w:rPr>
                <w:lang w:val="es-MX"/>
              </w:rPr>
            </w:pPr>
            <w:r w:rsidRPr="00F70B04">
              <w:rPr>
                <w:lang w:val="es-MX"/>
              </w:rPr>
              <w:t>Autores</w:t>
            </w:r>
          </w:p>
        </w:tc>
        <w:tc>
          <w:tcPr>
            <w:tcW w:w="8584" w:type="dxa"/>
            <w:gridSpan w:val="4"/>
            <w:vAlign w:val="center"/>
          </w:tcPr>
          <w:p w14:paraId="1A712509" w14:textId="77777777" w:rsidR="00631903" w:rsidRPr="00F70B04" w:rsidRDefault="00631903" w:rsidP="00631903">
            <w:pPr>
              <w:rPr>
                <w:lang w:val="es-MX"/>
              </w:rPr>
            </w:pPr>
            <w:r w:rsidRPr="00F70B04">
              <w:rPr>
                <w:lang w:val="es-MX"/>
              </w:rPr>
              <w:t> Sublime HQ Pty Ltd </w:t>
            </w:r>
          </w:p>
        </w:tc>
      </w:tr>
    </w:tbl>
    <w:p w14:paraId="6F070DF5" w14:textId="77777777" w:rsidR="009F2744" w:rsidRPr="00F70B04" w:rsidRDefault="009F2744" w:rsidP="00631903">
      <w:pPr>
        <w:rPr>
          <w:lang w:val="es-MX"/>
        </w:rPr>
      </w:pPr>
    </w:p>
    <w:tbl>
      <w:tblPr>
        <w:tblStyle w:val="Tablaconcuadrcula"/>
        <w:tblpPr w:leftFromText="141" w:rightFromText="141" w:vertAnchor="text" w:horzAnchor="margin" w:tblpY="172"/>
        <w:tblW w:w="9534" w:type="dxa"/>
        <w:tblLook w:val="04A0" w:firstRow="1" w:lastRow="0" w:firstColumn="1" w:lastColumn="0" w:noHBand="0" w:noVBand="1"/>
      </w:tblPr>
      <w:tblGrid>
        <w:gridCol w:w="950"/>
        <w:gridCol w:w="581"/>
        <w:gridCol w:w="1867"/>
        <w:gridCol w:w="900"/>
        <w:gridCol w:w="5236"/>
      </w:tblGrid>
      <w:tr w:rsidR="00631903" w:rsidRPr="00F70B04" w14:paraId="4B325D9E" w14:textId="77777777" w:rsidTr="006703B1">
        <w:trPr>
          <w:trHeight w:val="348"/>
        </w:trPr>
        <w:tc>
          <w:tcPr>
            <w:tcW w:w="950" w:type="dxa"/>
            <w:shd w:val="clear" w:color="auto" w:fill="D9D9D9" w:themeFill="background1" w:themeFillShade="D9"/>
            <w:vAlign w:val="center"/>
          </w:tcPr>
          <w:p w14:paraId="7CAF578D" w14:textId="77777777" w:rsidR="00631903" w:rsidRPr="00F70B04" w:rsidRDefault="00631903" w:rsidP="00631903">
            <w:pPr>
              <w:rPr>
                <w:lang w:val="es-MX"/>
              </w:rPr>
            </w:pPr>
            <w:r w:rsidRPr="00F70B04">
              <w:rPr>
                <w:lang w:val="es-MX"/>
              </w:rPr>
              <w:t>Cita</w:t>
            </w:r>
          </w:p>
        </w:tc>
        <w:tc>
          <w:tcPr>
            <w:tcW w:w="8584" w:type="dxa"/>
            <w:gridSpan w:val="4"/>
            <w:vAlign w:val="center"/>
          </w:tcPr>
          <w:p w14:paraId="6DBEC903" w14:textId="77777777" w:rsidR="00631903" w:rsidRPr="00F70B04" w:rsidRDefault="00631903" w:rsidP="00631903">
            <w:pPr>
              <w:rPr>
                <w:lang w:val="es-MX"/>
              </w:rPr>
            </w:pPr>
            <w:r w:rsidRPr="00F70B04">
              <w:rPr>
                <w:lang w:val="es-MX"/>
              </w:rPr>
              <w:t>MySQL Workbench</w:t>
            </w:r>
          </w:p>
        </w:tc>
      </w:tr>
      <w:tr w:rsidR="00631903" w:rsidRPr="00F70B04" w14:paraId="3E1C0EC5" w14:textId="77777777" w:rsidTr="006703B1">
        <w:trPr>
          <w:trHeight w:val="348"/>
        </w:trPr>
        <w:tc>
          <w:tcPr>
            <w:tcW w:w="950" w:type="dxa"/>
            <w:shd w:val="clear" w:color="auto" w:fill="D9D9D9" w:themeFill="background1" w:themeFillShade="D9"/>
            <w:vAlign w:val="center"/>
          </w:tcPr>
          <w:p w14:paraId="663E5508" w14:textId="77777777" w:rsidR="00631903" w:rsidRPr="00F70B04" w:rsidRDefault="00631903" w:rsidP="00631903">
            <w:pPr>
              <w:rPr>
                <w:lang w:val="es-MX"/>
              </w:rPr>
            </w:pPr>
            <w:r w:rsidRPr="00F70B04">
              <w:rPr>
                <w:lang w:val="es-MX"/>
              </w:rPr>
              <w:t>Título</w:t>
            </w:r>
          </w:p>
        </w:tc>
        <w:tc>
          <w:tcPr>
            <w:tcW w:w="8584" w:type="dxa"/>
            <w:gridSpan w:val="4"/>
            <w:vAlign w:val="center"/>
          </w:tcPr>
          <w:p w14:paraId="0050FD8F" w14:textId="77777777" w:rsidR="00631903" w:rsidRPr="00F70B04" w:rsidRDefault="00631903" w:rsidP="00631903">
            <w:pPr>
              <w:rPr>
                <w:lang w:val="es-MX"/>
              </w:rPr>
            </w:pPr>
            <w:r w:rsidRPr="00F70B04">
              <w:rPr>
                <w:lang w:val="es-MX"/>
              </w:rPr>
              <w:t>MySQL Workbench The world's most popular open source database</w:t>
            </w:r>
          </w:p>
        </w:tc>
      </w:tr>
      <w:tr w:rsidR="00631903" w:rsidRPr="00F70B04" w14:paraId="1876F76C" w14:textId="77777777" w:rsidTr="006703B1">
        <w:trPr>
          <w:trHeight w:val="348"/>
        </w:trPr>
        <w:tc>
          <w:tcPr>
            <w:tcW w:w="1531" w:type="dxa"/>
            <w:gridSpan w:val="2"/>
            <w:shd w:val="clear" w:color="auto" w:fill="D9D9D9" w:themeFill="background1" w:themeFillShade="D9"/>
            <w:vAlign w:val="center"/>
          </w:tcPr>
          <w:p w14:paraId="556F81C5" w14:textId="77777777" w:rsidR="00631903" w:rsidRPr="00F70B04" w:rsidRDefault="00631903" w:rsidP="006703B1">
            <w:pPr>
              <w:rPr>
                <w:lang w:val="es-MX"/>
              </w:rPr>
            </w:pPr>
            <w:r w:rsidRPr="00F70B04">
              <w:rPr>
                <w:lang w:val="es-MX"/>
              </w:rPr>
              <w:t>Fecha de revisión</w:t>
            </w:r>
          </w:p>
        </w:tc>
        <w:tc>
          <w:tcPr>
            <w:tcW w:w="1867" w:type="dxa"/>
            <w:vAlign w:val="center"/>
          </w:tcPr>
          <w:p w14:paraId="31D24180" w14:textId="77777777" w:rsidR="00631903" w:rsidRPr="00F70B04" w:rsidRDefault="00631903" w:rsidP="006703B1">
            <w:pPr>
              <w:rPr>
                <w:lang w:val="es-MX"/>
              </w:rPr>
            </w:pPr>
            <w:r w:rsidRPr="00F70B04">
              <w:rPr>
                <w:lang w:val="es-MX"/>
              </w:rPr>
              <w:t>Febrero 2015</w:t>
            </w:r>
          </w:p>
        </w:tc>
        <w:tc>
          <w:tcPr>
            <w:tcW w:w="900" w:type="dxa"/>
            <w:shd w:val="clear" w:color="auto" w:fill="D9D9D9" w:themeFill="background1" w:themeFillShade="D9"/>
            <w:vAlign w:val="center"/>
          </w:tcPr>
          <w:p w14:paraId="6A27AAA8" w14:textId="77777777" w:rsidR="00631903" w:rsidRPr="00F70B04" w:rsidRDefault="00631903" w:rsidP="006703B1">
            <w:pPr>
              <w:rPr>
                <w:lang w:val="es-MX"/>
              </w:rPr>
            </w:pPr>
            <w:r w:rsidRPr="00F70B04">
              <w:rPr>
                <w:lang w:val="es-MX"/>
              </w:rPr>
              <w:t>URL</w:t>
            </w:r>
          </w:p>
        </w:tc>
        <w:tc>
          <w:tcPr>
            <w:tcW w:w="5236" w:type="dxa"/>
            <w:vAlign w:val="center"/>
          </w:tcPr>
          <w:p w14:paraId="0ECAE319" w14:textId="77777777" w:rsidR="00631903" w:rsidRPr="00F70B04" w:rsidRDefault="00631903" w:rsidP="006703B1">
            <w:pPr>
              <w:rPr>
                <w:lang w:val="es-MX"/>
              </w:rPr>
            </w:pPr>
            <w:r w:rsidRPr="00F70B04">
              <w:rPr>
                <w:lang w:val="es-MX"/>
              </w:rPr>
              <w:t>https://www.mysql.com/products/workbench/</w:t>
            </w:r>
          </w:p>
        </w:tc>
      </w:tr>
      <w:tr w:rsidR="00631903" w:rsidRPr="00F70B04" w14:paraId="4DFA78E8" w14:textId="77777777" w:rsidTr="006703B1">
        <w:trPr>
          <w:trHeight w:val="348"/>
        </w:trPr>
        <w:tc>
          <w:tcPr>
            <w:tcW w:w="950" w:type="dxa"/>
            <w:shd w:val="clear" w:color="auto" w:fill="D9D9D9" w:themeFill="background1" w:themeFillShade="D9"/>
            <w:vAlign w:val="center"/>
          </w:tcPr>
          <w:p w14:paraId="26FEACB3" w14:textId="77777777" w:rsidR="00631903" w:rsidRPr="00F70B04" w:rsidRDefault="00631903" w:rsidP="006703B1">
            <w:pPr>
              <w:rPr>
                <w:lang w:val="es-MX"/>
              </w:rPr>
            </w:pPr>
            <w:r w:rsidRPr="00F70B04">
              <w:rPr>
                <w:lang w:val="es-MX"/>
              </w:rPr>
              <w:t>Autores</w:t>
            </w:r>
          </w:p>
        </w:tc>
        <w:tc>
          <w:tcPr>
            <w:tcW w:w="8584" w:type="dxa"/>
            <w:gridSpan w:val="4"/>
            <w:vAlign w:val="center"/>
          </w:tcPr>
          <w:p w14:paraId="133406ED" w14:textId="77777777" w:rsidR="00631903" w:rsidRPr="00F70B04" w:rsidRDefault="00631903" w:rsidP="00631903">
            <w:pPr>
              <w:rPr>
                <w:lang w:val="es-MX"/>
              </w:rPr>
            </w:pPr>
            <w:r w:rsidRPr="00F70B04">
              <w:rPr>
                <w:lang w:val="es-MX"/>
              </w:rPr>
              <w:t> Oracle Corporation </w:t>
            </w:r>
          </w:p>
        </w:tc>
      </w:tr>
    </w:tbl>
    <w:p w14:paraId="1CFD28B6" w14:textId="77777777" w:rsidR="00631903" w:rsidRPr="00F70B04" w:rsidRDefault="00631903" w:rsidP="00631903">
      <w:pPr>
        <w:rPr>
          <w:lang w:val="es-MX"/>
        </w:rPr>
      </w:pPr>
    </w:p>
    <w:p w14:paraId="370F8C15" w14:textId="77777777" w:rsidR="009F2744" w:rsidRPr="00F70B04" w:rsidRDefault="009F2744" w:rsidP="00631903">
      <w:pPr>
        <w:rPr>
          <w:lang w:val="es-MX"/>
        </w:rPr>
      </w:pPr>
    </w:p>
    <w:p w14:paraId="6A7DE3C8" w14:textId="77777777" w:rsidR="009F2744" w:rsidRPr="00F70B04" w:rsidRDefault="009F2744" w:rsidP="00631903">
      <w:pPr>
        <w:rPr>
          <w:lang w:val="es-MX"/>
        </w:rPr>
      </w:pPr>
    </w:p>
    <w:p w14:paraId="7A986DE8" w14:textId="77777777" w:rsidR="009F2744" w:rsidRPr="00F70B04" w:rsidRDefault="009F2744" w:rsidP="009F2744">
      <w:pPr>
        <w:rPr>
          <w:lang w:val="es-MX"/>
        </w:rPr>
      </w:pPr>
    </w:p>
    <w:p w14:paraId="44BD5FF5" w14:textId="77777777" w:rsidR="009F2744" w:rsidRPr="00F70B04" w:rsidRDefault="009F2744" w:rsidP="009F2744">
      <w:pPr>
        <w:rPr>
          <w:lang w:val="es-MX"/>
        </w:rPr>
      </w:pPr>
    </w:p>
    <w:p w14:paraId="30170B74" w14:textId="77777777" w:rsidR="009F2744" w:rsidRPr="00F70B04" w:rsidRDefault="009F2744" w:rsidP="009F2744">
      <w:pPr>
        <w:rPr>
          <w:lang w:val="es-MX"/>
        </w:rPr>
      </w:pPr>
    </w:p>
    <w:p w14:paraId="7F1F259F" w14:textId="77777777" w:rsidR="009F2744" w:rsidRPr="00F70B04" w:rsidRDefault="009F2744" w:rsidP="009F2744">
      <w:pPr>
        <w:rPr>
          <w:lang w:val="es-MX"/>
        </w:rPr>
      </w:pPr>
    </w:p>
    <w:p w14:paraId="68F345B6" w14:textId="77777777" w:rsidR="009F2744" w:rsidRPr="00F70B04" w:rsidRDefault="009F2744" w:rsidP="009F2744">
      <w:pPr>
        <w:rPr>
          <w:lang w:val="es-MX"/>
        </w:rPr>
      </w:pPr>
    </w:p>
    <w:p w14:paraId="57C6482F" w14:textId="77777777" w:rsidR="009F2744" w:rsidRPr="00F70B04" w:rsidRDefault="009F2744" w:rsidP="009F2744">
      <w:pPr>
        <w:rPr>
          <w:lang w:val="es-MX"/>
        </w:rPr>
      </w:pPr>
    </w:p>
    <w:sectPr w:rsidR="009F2744" w:rsidRPr="00F70B04" w:rsidSect="00407ED9">
      <w:footerReference w:type="default" r:id="rId6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582A8B" w14:textId="77777777" w:rsidR="00DF62E0" w:rsidRDefault="00DF62E0">
      <w:pPr>
        <w:spacing w:after="0" w:line="240" w:lineRule="auto"/>
      </w:pPr>
      <w:r>
        <w:separator/>
      </w:r>
    </w:p>
  </w:endnote>
  <w:endnote w:type="continuationSeparator" w:id="0">
    <w:p w14:paraId="6A7CE8F0" w14:textId="77777777" w:rsidR="00DF62E0" w:rsidRDefault="00DF6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1923704"/>
      <w:docPartObj>
        <w:docPartGallery w:val="Page Numbers (Bottom of Page)"/>
        <w:docPartUnique/>
      </w:docPartObj>
    </w:sdtPr>
    <w:sdtContent>
      <w:p w14:paraId="019A0994" w14:textId="77777777" w:rsidR="006703B1" w:rsidRPr="00407ED9" w:rsidRDefault="006703B1">
        <w:pPr>
          <w:pStyle w:val="Piedepgina"/>
          <w:jc w:val="right"/>
        </w:pPr>
      </w:p>
      <w:p w14:paraId="0D6E1563" w14:textId="77777777" w:rsidR="006703B1" w:rsidRPr="00407ED9" w:rsidRDefault="006703B1" w:rsidP="00407ED9">
        <w:pPr>
          <w:pStyle w:val="Piedepgina"/>
          <w:jc w:val="center"/>
        </w:pPr>
        <w:r w:rsidRPr="00407ED9">
          <w:tab/>
        </w:r>
        <w:r w:rsidRPr="00407ED9">
          <w:tab/>
        </w:r>
        <w:r w:rsidRPr="00407ED9">
          <w:fldChar w:fldCharType="begin"/>
        </w:r>
        <w:r w:rsidRPr="00407ED9">
          <w:instrText>PAGE   \* MERGEFORMAT</w:instrText>
        </w:r>
        <w:r w:rsidRPr="00407ED9">
          <w:fldChar w:fldCharType="separate"/>
        </w:r>
        <w:r w:rsidR="00F70B04" w:rsidRPr="00F70B04">
          <w:rPr>
            <w:noProof/>
            <w:lang w:val="es-ES"/>
          </w:rPr>
          <w:t>22</w:t>
        </w:r>
        <w:r w:rsidRPr="00407ED9">
          <w:fldChar w:fldCharType="end"/>
        </w:r>
      </w:p>
    </w:sdtContent>
  </w:sdt>
  <w:p w14:paraId="533732CB" w14:textId="77777777" w:rsidR="006703B1" w:rsidRDefault="006703B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FD442C" w14:textId="77777777" w:rsidR="00DF62E0" w:rsidRDefault="00DF62E0">
      <w:pPr>
        <w:spacing w:after="0" w:line="240" w:lineRule="auto"/>
      </w:pPr>
      <w:r>
        <w:separator/>
      </w:r>
    </w:p>
  </w:footnote>
  <w:footnote w:type="continuationSeparator" w:id="0">
    <w:p w14:paraId="35439A03" w14:textId="77777777" w:rsidR="00DF62E0" w:rsidRDefault="00DF6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8947E2"/>
    <w:multiLevelType w:val="multilevel"/>
    <w:tmpl w:val="B3B0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B52DC6"/>
    <w:multiLevelType w:val="multilevel"/>
    <w:tmpl w:val="7264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FC624B3"/>
    <w:multiLevelType w:val="hybridMultilevel"/>
    <w:tmpl w:val="3AD6B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346740C"/>
    <w:multiLevelType w:val="hybridMultilevel"/>
    <w:tmpl w:val="70EEC9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545E6351"/>
    <w:multiLevelType w:val="hybridMultilevel"/>
    <w:tmpl w:val="EEE0B3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9E1D41"/>
    <w:multiLevelType w:val="hybridMultilevel"/>
    <w:tmpl w:val="0DC0C2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35A2DD6"/>
    <w:multiLevelType w:val="hybridMultilevel"/>
    <w:tmpl w:val="4080DC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8"/>
  </w:num>
  <w:num w:numId="5">
    <w:abstractNumId w:val="3"/>
  </w:num>
  <w:num w:numId="6">
    <w:abstractNumId w:val="1"/>
  </w:num>
  <w:num w:numId="7">
    <w:abstractNumId w:val="2"/>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5D7"/>
    <w:rsid w:val="000338FB"/>
    <w:rsid w:val="00050D57"/>
    <w:rsid w:val="00092FEC"/>
    <w:rsid w:val="000C27CE"/>
    <w:rsid w:val="000E7DF4"/>
    <w:rsid w:val="001108BD"/>
    <w:rsid w:val="001447B2"/>
    <w:rsid w:val="00184146"/>
    <w:rsid w:val="003D4052"/>
    <w:rsid w:val="00403F69"/>
    <w:rsid w:val="00407ED9"/>
    <w:rsid w:val="004D6B46"/>
    <w:rsid w:val="00591B62"/>
    <w:rsid w:val="005E192F"/>
    <w:rsid w:val="005F4432"/>
    <w:rsid w:val="00631903"/>
    <w:rsid w:val="00636EFF"/>
    <w:rsid w:val="00666A6F"/>
    <w:rsid w:val="006703B1"/>
    <w:rsid w:val="00687316"/>
    <w:rsid w:val="006C23CA"/>
    <w:rsid w:val="00746902"/>
    <w:rsid w:val="007542F9"/>
    <w:rsid w:val="00815C87"/>
    <w:rsid w:val="0086201C"/>
    <w:rsid w:val="008E24FC"/>
    <w:rsid w:val="009129BB"/>
    <w:rsid w:val="009A36EB"/>
    <w:rsid w:val="009D4EDE"/>
    <w:rsid w:val="009F2744"/>
    <w:rsid w:val="00A02606"/>
    <w:rsid w:val="00A4783F"/>
    <w:rsid w:val="00A607E8"/>
    <w:rsid w:val="00AD34AD"/>
    <w:rsid w:val="00AD4C89"/>
    <w:rsid w:val="00AE30E9"/>
    <w:rsid w:val="00AF51D3"/>
    <w:rsid w:val="00B41608"/>
    <w:rsid w:val="00B45D03"/>
    <w:rsid w:val="00BE5133"/>
    <w:rsid w:val="00C4421C"/>
    <w:rsid w:val="00C46694"/>
    <w:rsid w:val="00C565CB"/>
    <w:rsid w:val="00C73B36"/>
    <w:rsid w:val="00CD41A8"/>
    <w:rsid w:val="00D24770"/>
    <w:rsid w:val="00D41B55"/>
    <w:rsid w:val="00D529AB"/>
    <w:rsid w:val="00D60FE9"/>
    <w:rsid w:val="00D62878"/>
    <w:rsid w:val="00DF62E0"/>
    <w:rsid w:val="00E260A5"/>
    <w:rsid w:val="00E55C1B"/>
    <w:rsid w:val="00E90584"/>
    <w:rsid w:val="00EB2D3B"/>
    <w:rsid w:val="00ED05D7"/>
    <w:rsid w:val="00F5311C"/>
    <w:rsid w:val="00F70B04"/>
    <w:rsid w:val="00F71C2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E404B"/>
  <w15:docId w15:val="{13110522-2DC4-4984-99AE-3DB327EF7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59"/>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099BDD"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semiHidden/>
    <w:unhideWhenUsed/>
    <w:qFormat/>
    <w:pPr>
      <w:outlineLvl w:val="9"/>
    </w:pPr>
  </w:style>
  <w:style w:type="paragraph" w:styleId="NormalWeb">
    <w:name w:val="Normal (Web)"/>
    <w:basedOn w:val="Normal"/>
    <w:uiPriority w:val="99"/>
    <w:unhideWhenUsed/>
    <w:rsid w:val="00D24770"/>
    <w:pPr>
      <w:spacing w:before="100" w:beforeAutospacing="1" w:after="119" w:line="240" w:lineRule="auto"/>
    </w:pPr>
    <w:rPr>
      <w:rFonts w:ascii="Times New Roman" w:eastAsia="Times New Roman" w:hAnsi="Times New Roman" w:cs="Times New Roman"/>
      <w:sz w:val="24"/>
      <w:szCs w:val="24"/>
      <w:lang w:val="es-MX" w:eastAsia="es-MX"/>
    </w:rPr>
  </w:style>
  <w:style w:type="paragraph" w:customStyle="1" w:styleId="company-name-western">
    <w:name w:val="company-name-western"/>
    <w:basedOn w:val="Normal"/>
    <w:rsid w:val="00D24770"/>
    <w:pPr>
      <w:spacing w:before="100" w:beforeAutospacing="1" w:after="40" w:line="240" w:lineRule="auto"/>
      <w:jc w:val="center"/>
    </w:pPr>
    <w:rPr>
      <w:rFonts w:ascii="Times New Roman" w:eastAsia="Times New Roman" w:hAnsi="Times New Roman" w:cs="Times New Roman"/>
      <w:sz w:val="24"/>
      <w:szCs w:val="24"/>
      <w:lang w:val="es-MX" w:eastAsia="es-MX"/>
    </w:rPr>
  </w:style>
  <w:style w:type="character" w:styleId="Hipervnculo">
    <w:name w:val="Hyperlink"/>
    <w:basedOn w:val="Fuentedeprrafopredeter"/>
    <w:uiPriority w:val="99"/>
    <w:unhideWhenUsed/>
    <w:rsid w:val="00D24770"/>
    <w:rPr>
      <w:color w:val="005DBA" w:themeColor="hyperlink"/>
      <w:u w:val="single"/>
    </w:rPr>
  </w:style>
  <w:style w:type="character" w:customStyle="1" w:styleId="apple-converted-space">
    <w:name w:val="apple-converted-space"/>
    <w:basedOn w:val="Fuentedeprrafopredeter"/>
    <w:rsid w:val="00631903"/>
  </w:style>
  <w:style w:type="character" w:customStyle="1" w:styleId="title1">
    <w:name w:val="title1"/>
    <w:basedOn w:val="Fuentedeprrafopredeter"/>
    <w:rsid w:val="00631903"/>
  </w:style>
  <w:style w:type="paragraph" w:styleId="Encabezado">
    <w:name w:val="header"/>
    <w:basedOn w:val="Normal"/>
    <w:link w:val="EncabezadoCar"/>
    <w:uiPriority w:val="99"/>
    <w:unhideWhenUsed/>
    <w:rsid w:val="00407ED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407ED9"/>
  </w:style>
  <w:style w:type="paragraph" w:styleId="Piedepgina">
    <w:name w:val="footer"/>
    <w:basedOn w:val="Normal"/>
    <w:link w:val="PiedepginaCar"/>
    <w:uiPriority w:val="99"/>
    <w:unhideWhenUsed/>
    <w:rsid w:val="00407ED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407ED9"/>
  </w:style>
  <w:style w:type="paragraph" w:styleId="HTMLconformatoprevio">
    <w:name w:val="HTML Preformatted"/>
    <w:basedOn w:val="Normal"/>
    <w:link w:val="HTMLconformatoprevioCar"/>
    <w:uiPriority w:val="99"/>
    <w:semiHidden/>
    <w:unhideWhenUsed/>
    <w:rsid w:val="00912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9129BB"/>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9D4E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3142192">
      <w:bodyDiv w:val="1"/>
      <w:marLeft w:val="0"/>
      <w:marRight w:val="0"/>
      <w:marTop w:val="0"/>
      <w:marBottom w:val="0"/>
      <w:divBdr>
        <w:top w:val="none" w:sz="0" w:space="0" w:color="auto"/>
        <w:left w:val="none" w:sz="0" w:space="0" w:color="auto"/>
        <w:bottom w:val="none" w:sz="0" w:space="0" w:color="auto"/>
        <w:right w:val="none" w:sz="0" w:space="0" w:color="auto"/>
      </w:divBdr>
      <w:divsChild>
        <w:div w:id="245380875">
          <w:marLeft w:val="0"/>
          <w:marRight w:val="0"/>
          <w:marTop w:val="0"/>
          <w:marBottom w:val="240"/>
          <w:divBdr>
            <w:top w:val="single" w:sz="6" w:space="8" w:color="EEEEEE"/>
            <w:left w:val="single" w:sz="6" w:space="12" w:color="EEEEEE"/>
            <w:bottom w:val="single" w:sz="6" w:space="8" w:color="EEEEEE"/>
            <w:right w:val="single" w:sz="6" w:space="12" w:color="EEEEEE"/>
          </w:divBdr>
        </w:div>
        <w:div w:id="1129200661">
          <w:blockQuote w:val="1"/>
          <w:marLeft w:val="0"/>
          <w:marRight w:val="0"/>
          <w:marTop w:val="240"/>
          <w:marBottom w:val="240"/>
          <w:divBdr>
            <w:top w:val="single" w:sz="6" w:space="12" w:color="E4DFB8"/>
            <w:left w:val="none" w:sz="0" w:space="31" w:color="E4DFB8"/>
            <w:bottom w:val="single" w:sz="6" w:space="0" w:color="E4DFB8"/>
            <w:right w:val="none" w:sz="0" w:space="12" w:color="E4DFB8"/>
          </w:divBdr>
        </w:div>
      </w:divsChild>
    </w:div>
    <w:div w:id="311905317">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81397284">
      <w:bodyDiv w:val="1"/>
      <w:marLeft w:val="0"/>
      <w:marRight w:val="0"/>
      <w:marTop w:val="0"/>
      <w:marBottom w:val="0"/>
      <w:divBdr>
        <w:top w:val="none" w:sz="0" w:space="0" w:color="auto"/>
        <w:left w:val="none" w:sz="0" w:space="0" w:color="auto"/>
        <w:bottom w:val="none" w:sz="0" w:space="0" w:color="auto"/>
        <w:right w:val="none" w:sz="0" w:space="0" w:color="auto"/>
      </w:divBdr>
    </w:div>
    <w:div w:id="91895084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55640683">
      <w:bodyDiv w:val="1"/>
      <w:marLeft w:val="0"/>
      <w:marRight w:val="0"/>
      <w:marTop w:val="0"/>
      <w:marBottom w:val="0"/>
      <w:divBdr>
        <w:top w:val="none" w:sz="0" w:space="0" w:color="auto"/>
        <w:left w:val="none" w:sz="0" w:space="0" w:color="auto"/>
        <w:bottom w:val="none" w:sz="0" w:space="0" w:color="auto"/>
        <w:right w:val="none" w:sz="0" w:space="0" w:color="auto"/>
      </w:divBdr>
      <w:divsChild>
        <w:div w:id="1551072004">
          <w:blockQuote w:val="1"/>
          <w:marLeft w:val="0"/>
          <w:marRight w:val="0"/>
          <w:marTop w:val="240"/>
          <w:marBottom w:val="240"/>
          <w:divBdr>
            <w:top w:val="single" w:sz="6" w:space="12" w:color="D9C3C3"/>
            <w:left w:val="none" w:sz="0" w:space="31" w:color="D9C3C3"/>
            <w:bottom w:val="single" w:sz="6" w:space="0" w:color="D9C3C3"/>
            <w:right w:val="none" w:sz="0" w:space="12" w:color="D9C3C3"/>
          </w:divBdr>
        </w:div>
      </w:divsChild>
    </w:div>
    <w:div w:id="2070415223">
      <w:bodyDiv w:val="1"/>
      <w:marLeft w:val="0"/>
      <w:marRight w:val="0"/>
      <w:marTop w:val="0"/>
      <w:marBottom w:val="0"/>
      <w:divBdr>
        <w:top w:val="none" w:sz="0" w:space="0" w:color="auto"/>
        <w:left w:val="none" w:sz="0" w:space="0" w:color="auto"/>
        <w:bottom w:val="none" w:sz="0" w:space="0" w:color="auto"/>
        <w:right w:val="none" w:sz="0" w:space="0" w:color="auto"/>
      </w:divBdr>
    </w:div>
    <w:div w:id="213532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udimay18@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mailto:osvaldo.guardado@cucea.udg.m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mailto:jooelvaldivi@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Diego\AppData\Roaming\Microsoft\Plantillas\Dise&#241;o%20con%20banda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E09FAE6F-AA63-4F68-BC17-BA5D22E70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Template>
  <TotalTime>6</TotalTime>
  <Pages>34</Pages>
  <Words>3065</Words>
  <Characters>16863</Characters>
  <Application>Microsoft Office Word</Application>
  <DocSecurity>0</DocSecurity>
  <Lines>140</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Diego Martinez Huerta</dc:creator>
  <cp:keywords/>
  <cp:lastModifiedBy>Juan Diego Martinez Huerta</cp:lastModifiedBy>
  <cp:revision>3</cp:revision>
  <dcterms:created xsi:type="dcterms:W3CDTF">2015-03-26T13:06:00Z</dcterms:created>
  <dcterms:modified xsi:type="dcterms:W3CDTF">2015-03-26T13:10:00Z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